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990221" w14:textId="77777777" w:rsidR="006107AB" w:rsidRPr="004B0C9C" w:rsidRDefault="006107AB" w:rsidP="006107AB">
      <w:pPr>
        <w:widowControl w:val="0"/>
        <w:autoSpaceDE w:val="0"/>
        <w:autoSpaceDN w:val="0"/>
        <w:spacing w:before="71" w:after="0" w:line="240" w:lineRule="auto"/>
        <w:jc w:val="center"/>
        <w:outlineLvl w:val="0"/>
        <w:rPr>
          <w:rFonts w:ascii="Arial" w:eastAsia="Arial" w:hAnsi="Arial" w:cs="Arial"/>
          <w:b/>
          <w:bCs/>
          <w:sz w:val="32"/>
          <w:szCs w:val="32"/>
          <w:lang w:val="en-US" w:bidi="en-US"/>
        </w:rPr>
      </w:pPr>
      <w:bookmarkStart w:id="0" w:name="_Hlk87304365"/>
      <w:bookmarkEnd w:id="0"/>
      <w:r w:rsidRPr="004B0C9C">
        <w:rPr>
          <w:rFonts w:ascii="Arial" w:eastAsia="Arial" w:hAnsi="Arial" w:cs="Arial"/>
          <w:b/>
          <w:bCs/>
          <w:sz w:val="32"/>
          <w:szCs w:val="32"/>
          <w:lang w:val="en-US" w:bidi="en-US"/>
        </w:rPr>
        <w:t>PROFESSIONAL TRAINING REPORT</w:t>
      </w:r>
    </w:p>
    <w:p w14:paraId="11F3781E" w14:textId="77777777" w:rsidR="006107AB" w:rsidRDefault="006107AB" w:rsidP="006107AB">
      <w:pPr>
        <w:widowControl w:val="0"/>
        <w:autoSpaceDE w:val="0"/>
        <w:autoSpaceDN w:val="0"/>
        <w:spacing w:before="103" w:after="0" w:line="240" w:lineRule="auto"/>
        <w:ind w:right="1123"/>
        <w:jc w:val="center"/>
        <w:rPr>
          <w:rFonts w:ascii="Arial" w:eastAsia="Arial" w:hAnsi="Arial" w:cs="Arial"/>
          <w:b/>
          <w:sz w:val="28"/>
          <w:lang w:val="en-US" w:bidi="en-US"/>
        </w:rPr>
      </w:pPr>
      <w:r>
        <w:rPr>
          <w:rFonts w:ascii="Arial" w:eastAsia="Arial" w:hAnsi="Arial" w:cs="Arial"/>
          <w:b/>
          <w:sz w:val="28"/>
          <w:lang w:val="en-US" w:bidi="en-US"/>
        </w:rPr>
        <w:t>at</w:t>
      </w:r>
    </w:p>
    <w:p w14:paraId="4453DF5B" w14:textId="6B8B71ED" w:rsidR="006107AB" w:rsidRDefault="006107AB" w:rsidP="006107AB">
      <w:pPr>
        <w:widowControl w:val="0"/>
        <w:autoSpaceDE w:val="0"/>
        <w:autoSpaceDN w:val="0"/>
        <w:spacing w:before="154" w:after="0" w:line="240" w:lineRule="auto"/>
        <w:ind w:right="1196"/>
        <w:jc w:val="center"/>
        <w:rPr>
          <w:rFonts w:ascii="Arial" w:eastAsia="Arial" w:hAnsi="Arial" w:cs="Arial"/>
          <w:b/>
          <w:sz w:val="28"/>
          <w:lang w:val="en-US" w:bidi="en-US"/>
        </w:rPr>
      </w:pPr>
      <w:r>
        <w:rPr>
          <w:rFonts w:ascii="Arial" w:eastAsia="Arial" w:hAnsi="Arial" w:cs="Arial"/>
          <w:b/>
          <w:sz w:val="28"/>
          <w:lang w:val="en-US" w:bidi="en-US"/>
        </w:rPr>
        <w:t xml:space="preserve">             Sathyabama Institute of Science and Technology    </w:t>
      </w:r>
      <w:r w:rsidR="009501B2">
        <w:rPr>
          <w:rFonts w:ascii="Arial" w:eastAsia="Arial" w:hAnsi="Arial" w:cs="Arial"/>
          <w:b/>
          <w:sz w:val="28"/>
          <w:lang w:val="en-US" w:bidi="en-US"/>
        </w:rPr>
        <w:t xml:space="preserve">  </w:t>
      </w:r>
      <w:r>
        <w:rPr>
          <w:rFonts w:ascii="Arial" w:eastAsia="Arial" w:hAnsi="Arial" w:cs="Arial"/>
          <w:b/>
          <w:sz w:val="28"/>
          <w:lang w:val="en-US" w:bidi="en-US"/>
        </w:rPr>
        <w:t>(Deemed to be University)</w:t>
      </w:r>
    </w:p>
    <w:p w14:paraId="60AC7255" w14:textId="77777777" w:rsidR="006107AB" w:rsidRDefault="006107AB" w:rsidP="006107AB">
      <w:pPr>
        <w:widowControl w:val="0"/>
        <w:autoSpaceDE w:val="0"/>
        <w:autoSpaceDN w:val="0"/>
        <w:spacing w:before="1" w:after="0" w:line="360" w:lineRule="auto"/>
        <w:ind w:right="1590"/>
        <w:rPr>
          <w:rFonts w:ascii="Arial" w:eastAsia="Arial" w:hAnsi="Arial" w:cs="Arial"/>
          <w:b/>
          <w:sz w:val="39"/>
          <w:szCs w:val="23"/>
          <w:lang w:val="en-US" w:bidi="en-US"/>
        </w:rPr>
      </w:pPr>
    </w:p>
    <w:p w14:paraId="52AB23A2" w14:textId="77777777" w:rsidR="006107AB" w:rsidRDefault="006107AB" w:rsidP="006107AB">
      <w:pPr>
        <w:widowControl w:val="0"/>
        <w:autoSpaceDE w:val="0"/>
        <w:autoSpaceDN w:val="0"/>
        <w:spacing w:before="1" w:after="0" w:line="360" w:lineRule="auto"/>
        <w:ind w:right="1590"/>
        <w:jc w:val="center"/>
        <w:rPr>
          <w:rFonts w:ascii="Arial" w:eastAsia="Arial" w:hAnsi="Arial" w:cs="Arial"/>
          <w:lang w:val="en-US" w:bidi="en-US"/>
        </w:rPr>
      </w:pPr>
      <w:r>
        <w:rPr>
          <w:rFonts w:ascii="Arial" w:eastAsia="Arial" w:hAnsi="Arial" w:cs="Arial"/>
          <w:lang w:val="en-US" w:bidi="en-US"/>
        </w:rPr>
        <w:t>Submitted in partial fulfillment of the requirements for the award of Bachelor of Engineering Degree in Computer Science and Engineering</w:t>
      </w:r>
    </w:p>
    <w:p w14:paraId="0A82E841" w14:textId="77777777" w:rsidR="006107AB" w:rsidRDefault="006107AB" w:rsidP="006107AB">
      <w:pPr>
        <w:widowControl w:val="0"/>
        <w:autoSpaceDE w:val="0"/>
        <w:autoSpaceDN w:val="0"/>
        <w:spacing w:before="1" w:after="0" w:line="360" w:lineRule="auto"/>
        <w:ind w:right="1590"/>
        <w:jc w:val="center"/>
        <w:rPr>
          <w:rFonts w:ascii="Arial" w:eastAsia="Arial" w:hAnsi="Arial" w:cs="Arial"/>
          <w:lang w:val="en-US" w:bidi="en-US"/>
        </w:rPr>
      </w:pPr>
    </w:p>
    <w:p w14:paraId="5B14B664" w14:textId="77777777" w:rsidR="006107AB" w:rsidRDefault="006107AB" w:rsidP="006107AB">
      <w:pPr>
        <w:widowControl w:val="0"/>
        <w:autoSpaceDE w:val="0"/>
        <w:autoSpaceDN w:val="0"/>
        <w:spacing w:before="1" w:after="0" w:line="360" w:lineRule="auto"/>
        <w:ind w:left="9170" w:right="40" w:hanging="9260"/>
        <w:jc w:val="center"/>
        <w:rPr>
          <w:rFonts w:ascii="Arial" w:eastAsia="Arial" w:hAnsi="Arial" w:cs="Arial"/>
          <w:lang w:val="en-US" w:bidi="en-US"/>
        </w:rPr>
      </w:pPr>
      <w:r>
        <w:rPr>
          <w:rFonts w:ascii="Arial" w:eastAsia="Arial" w:hAnsi="Arial" w:cs="Arial"/>
          <w:lang w:val="en-US" w:bidi="en-US"/>
        </w:rPr>
        <w:t>By</w:t>
      </w:r>
    </w:p>
    <w:p w14:paraId="44A5FDAF" w14:textId="77777777" w:rsidR="006107AB" w:rsidRDefault="006107AB" w:rsidP="006107AB">
      <w:pPr>
        <w:widowControl w:val="0"/>
        <w:tabs>
          <w:tab w:val="left" w:pos="-90"/>
        </w:tabs>
        <w:autoSpaceDE w:val="0"/>
        <w:autoSpaceDN w:val="0"/>
        <w:spacing w:before="9" w:after="0" w:line="240" w:lineRule="auto"/>
        <w:jc w:val="center"/>
        <w:rPr>
          <w:rFonts w:ascii="Arial" w:eastAsia="Arial" w:hAnsi="Arial" w:cs="Arial"/>
          <w:b/>
          <w:bCs/>
          <w:w w:val="105"/>
          <w:sz w:val="23"/>
          <w:szCs w:val="23"/>
          <w:lang w:val="en-US" w:bidi="en-US"/>
        </w:rPr>
      </w:pPr>
      <w:r>
        <w:rPr>
          <w:rFonts w:ascii="Arial" w:eastAsia="Arial" w:hAnsi="Arial" w:cs="Arial"/>
          <w:b/>
          <w:bCs/>
          <w:w w:val="105"/>
          <w:sz w:val="23"/>
          <w:szCs w:val="23"/>
          <w:lang w:val="en-US" w:bidi="en-US"/>
        </w:rPr>
        <w:t>SUJEETH S.R</w:t>
      </w:r>
    </w:p>
    <w:p w14:paraId="2F01F6DF" w14:textId="77777777" w:rsidR="006107AB" w:rsidRDefault="006107AB" w:rsidP="006107AB">
      <w:pPr>
        <w:widowControl w:val="0"/>
        <w:tabs>
          <w:tab w:val="left" w:pos="-90"/>
        </w:tabs>
        <w:autoSpaceDE w:val="0"/>
        <w:autoSpaceDN w:val="0"/>
        <w:spacing w:before="9" w:after="0" w:line="240" w:lineRule="auto"/>
        <w:jc w:val="center"/>
        <w:rPr>
          <w:rFonts w:ascii="Arial" w:eastAsia="Arial" w:hAnsi="Arial" w:cs="Arial"/>
          <w:b/>
          <w:sz w:val="23"/>
          <w:lang w:val="en-US" w:bidi="en-US"/>
        </w:rPr>
      </w:pPr>
      <w:r>
        <w:rPr>
          <w:rFonts w:ascii="Arial" w:eastAsia="Arial" w:hAnsi="Arial" w:cs="Arial"/>
          <w:b/>
          <w:w w:val="105"/>
          <w:sz w:val="23"/>
          <w:lang w:val="en-US" w:bidi="en-US"/>
        </w:rPr>
        <w:t>REG. NO. 39110982</w:t>
      </w:r>
    </w:p>
    <w:p w14:paraId="796889BF" w14:textId="77777777" w:rsidR="006107AB" w:rsidRDefault="006107AB" w:rsidP="006107AB">
      <w:pPr>
        <w:widowControl w:val="0"/>
        <w:autoSpaceDE w:val="0"/>
        <w:autoSpaceDN w:val="0"/>
        <w:spacing w:after="0" w:line="240" w:lineRule="auto"/>
        <w:rPr>
          <w:rFonts w:ascii="Arial" w:eastAsia="Arial" w:hAnsi="Arial" w:cs="Arial"/>
          <w:b/>
          <w:sz w:val="20"/>
          <w:szCs w:val="23"/>
          <w:lang w:val="en-US" w:bidi="en-US"/>
        </w:rPr>
      </w:pPr>
    </w:p>
    <w:p w14:paraId="3A796231" w14:textId="77777777" w:rsidR="006107AB" w:rsidRDefault="006107AB" w:rsidP="006107AB">
      <w:pPr>
        <w:widowControl w:val="0"/>
        <w:autoSpaceDE w:val="0"/>
        <w:autoSpaceDN w:val="0"/>
        <w:spacing w:after="0" w:line="240" w:lineRule="auto"/>
        <w:rPr>
          <w:rFonts w:ascii="Arial" w:eastAsia="Arial" w:hAnsi="Arial" w:cs="Arial"/>
          <w:b/>
          <w:sz w:val="20"/>
          <w:szCs w:val="23"/>
          <w:lang w:val="en-US" w:bidi="en-US"/>
        </w:rPr>
      </w:pPr>
    </w:p>
    <w:p w14:paraId="5DB8CABD" w14:textId="77777777" w:rsidR="006107AB" w:rsidRDefault="006107AB" w:rsidP="006107AB">
      <w:pPr>
        <w:widowControl w:val="0"/>
        <w:autoSpaceDE w:val="0"/>
        <w:autoSpaceDN w:val="0"/>
        <w:spacing w:after="0" w:line="240" w:lineRule="auto"/>
        <w:rPr>
          <w:rFonts w:ascii="Arial" w:eastAsia="Arial" w:hAnsi="Arial" w:cs="Arial"/>
          <w:b/>
          <w:sz w:val="20"/>
          <w:szCs w:val="23"/>
          <w:lang w:val="en-US" w:bidi="en-US"/>
        </w:rPr>
      </w:pPr>
    </w:p>
    <w:p w14:paraId="1546A5CE" w14:textId="77777777" w:rsidR="006107AB" w:rsidRDefault="006107AB" w:rsidP="006107AB">
      <w:pPr>
        <w:widowControl w:val="0"/>
        <w:autoSpaceDE w:val="0"/>
        <w:autoSpaceDN w:val="0"/>
        <w:spacing w:before="7" w:after="0" w:line="240" w:lineRule="auto"/>
        <w:jc w:val="center"/>
        <w:rPr>
          <w:rFonts w:ascii="Arial" w:eastAsia="Arial" w:hAnsi="Arial" w:cs="Arial"/>
          <w:b/>
          <w:sz w:val="26"/>
          <w:szCs w:val="23"/>
          <w:lang w:val="en-US" w:bidi="en-US"/>
        </w:rPr>
      </w:pPr>
      <w:r>
        <w:rPr>
          <w:rFonts w:ascii="Arial" w:eastAsia="Arial" w:hAnsi="Arial" w:cs="Arial"/>
          <w:b/>
          <w:noProof/>
          <w:sz w:val="26"/>
          <w:szCs w:val="23"/>
          <w:lang w:val="en-US"/>
        </w:rPr>
        <w:drawing>
          <wp:inline distT="0" distB="0" distL="0" distR="0" wp14:anchorId="0FF0FC39" wp14:editId="2B08C59D">
            <wp:extent cx="2146300" cy="2146300"/>
            <wp:effectExtent l="0" t="0" r="6350" b="6350"/>
            <wp:docPr id="13" name="Picture 6"/>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146300" cy="2146300"/>
                    </a:xfrm>
                    <a:prstGeom prst="rect">
                      <a:avLst/>
                    </a:prstGeom>
                    <a:noFill/>
                    <a:ln>
                      <a:noFill/>
                    </a:ln>
                  </pic:spPr>
                </pic:pic>
              </a:graphicData>
            </a:graphic>
          </wp:inline>
        </w:drawing>
      </w:r>
    </w:p>
    <w:p w14:paraId="52538DF3" w14:textId="77777777" w:rsidR="006107AB" w:rsidRDefault="006107AB" w:rsidP="006107AB">
      <w:pPr>
        <w:widowControl w:val="0"/>
        <w:autoSpaceDE w:val="0"/>
        <w:autoSpaceDN w:val="0"/>
        <w:spacing w:after="0" w:line="240" w:lineRule="auto"/>
        <w:rPr>
          <w:rFonts w:ascii="Arial" w:eastAsia="Arial" w:hAnsi="Arial" w:cs="Arial"/>
          <w:b/>
          <w:sz w:val="26"/>
          <w:szCs w:val="23"/>
          <w:lang w:val="en-US" w:bidi="en-US"/>
        </w:rPr>
      </w:pPr>
    </w:p>
    <w:p w14:paraId="6A79935E" w14:textId="77777777" w:rsidR="006107AB" w:rsidRDefault="006107AB" w:rsidP="006107AB">
      <w:pPr>
        <w:widowControl w:val="0"/>
        <w:autoSpaceDE w:val="0"/>
        <w:autoSpaceDN w:val="0"/>
        <w:spacing w:after="0" w:line="240" w:lineRule="auto"/>
        <w:jc w:val="center"/>
        <w:rPr>
          <w:rFonts w:ascii="Arial" w:eastAsia="Arial" w:hAnsi="Arial" w:cs="Arial"/>
          <w:b/>
          <w:sz w:val="28"/>
          <w:szCs w:val="24"/>
          <w:lang w:val="en-US" w:bidi="en-US"/>
        </w:rPr>
      </w:pPr>
    </w:p>
    <w:p w14:paraId="55177329" w14:textId="77777777" w:rsidR="006107AB" w:rsidRDefault="006107AB" w:rsidP="006107AB">
      <w:pPr>
        <w:widowControl w:val="0"/>
        <w:autoSpaceDE w:val="0"/>
        <w:autoSpaceDN w:val="0"/>
        <w:spacing w:before="7" w:after="0" w:line="240" w:lineRule="auto"/>
        <w:jc w:val="center"/>
        <w:rPr>
          <w:rFonts w:ascii="Arial" w:eastAsia="Arial" w:hAnsi="Arial" w:cs="Arial"/>
          <w:b/>
          <w:sz w:val="28"/>
          <w:szCs w:val="28"/>
          <w:lang w:val="en-US" w:bidi="en-US"/>
        </w:rPr>
      </w:pPr>
    </w:p>
    <w:p w14:paraId="7FA9C8F4" w14:textId="77777777" w:rsidR="006107AB" w:rsidRDefault="006107AB" w:rsidP="006107AB">
      <w:pPr>
        <w:widowControl w:val="0"/>
        <w:autoSpaceDE w:val="0"/>
        <w:autoSpaceDN w:val="0"/>
        <w:spacing w:after="0" w:line="240" w:lineRule="auto"/>
        <w:ind w:right="922"/>
        <w:jc w:val="center"/>
        <w:rPr>
          <w:rFonts w:ascii="Arial" w:eastAsia="Arial" w:hAnsi="Arial" w:cs="Arial"/>
          <w:b/>
          <w:sz w:val="28"/>
          <w:szCs w:val="28"/>
          <w:lang w:val="en-US" w:bidi="en-US"/>
        </w:rPr>
      </w:pPr>
      <w:r>
        <w:rPr>
          <w:rFonts w:ascii="Arial" w:eastAsia="Arial" w:hAnsi="Arial" w:cs="Arial"/>
          <w:b/>
          <w:sz w:val="28"/>
          <w:szCs w:val="28"/>
          <w:lang w:val="en-US" w:bidi="en-US"/>
        </w:rPr>
        <w:t>DEPARTMENT OF COMPUTER SCIENCE ANDENGINEERING</w:t>
      </w:r>
    </w:p>
    <w:p w14:paraId="2F8F2969" w14:textId="77777777" w:rsidR="006107AB" w:rsidRDefault="006107AB" w:rsidP="006107AB">
      <w:pPr>
        <w:widowControl w:val="0"/>
        <w:autoSpaceDE w:val="0"/>
        <w:autoSpaceDN w:val="0"/>
        <w:spacing w:after="0" w:line="240" w:lineRule="auto"/>
        <w:ind w:left="368" w:right="922"/>
        <w:jc w:val="center"/>
        <w:rPr>
          <w:rFonts w:ascii="Arial" w:eastAsia="Arial" w:hAnsi="Arial" w:cs="Arial"/>
          <w:b/>
          <w:sz w:val="28"/>
          <w:lang w:val="en-US" w:bidi="en-US"/>
        </w:rPr>
      </w:pPr>
    </w:p>
    <w:p w14:paraId="223462DC" w14:textId="77777777" w:rsidR="006107AB" w:rsidRDefault="006107AB" w:rsidP="006107AB">
      <w:pPr>
        <w:widowControl w:val="0"/>
        <w:autoSpaceDE w:val="0"/>
        <w:autoSpaceDN w:val="0"/>
        <w:spacing w:after="0" w:line="240" w:lineRule="auto"/>
        <w:ind w:left="368" w:right="922"/>
        <w:jc w:val="center"/>
        <w:rPr>
          <w:rFonts w:ascii="Arial" w:eastAsia="Arial" w:hAnsi="Arial" w:cs="Arial"/>
          <w:b/>
          <w:sz w:val="28"/>
          <w:lang w:val="en-US" w:bidi="en-US"/>
        </w:rPr>
      </w:pPr>
      <w:r>
        <w:rPr>
          <w:rFonts w:ascii="Arial" w:eastAsia="Arial" w:hAnsi="Arial" w:cs="Arial"/>
          <w:b/>
          <w:sz w:val="28"/>
          <w:lang w:val="en-US" w:bidi="en-US"/>
        </w:rPr>
        <w:t>SCHOOL OF COMPUTING</w:t>
      </w:r>
    </w:p>
    <w:p w14:paraId="4EC150DC" w14:textId="77777777" w:rsidR="006107AB" w:rsidRDefault="006107AB" w:rsidP="006107AB">
      <w:pPr>
        <w:widowControl w:val="0"/>
        <w:autoSpaceDE w:val="0"/>
        <w:autoSpaceDN w:val="0"/>
        <w:spacing w:after="0" w:line="240" w:lineRule="auto"/>
        <w:ind w:left="368" w:right="922"/>
        <w:jc w:val="center"/>
        <w:rPr>
          <w:rFonts w:ascii="Arial" w:eastAsia="Arial" w:hAnsi="Arial" w:cs="Arial"/>
          <w:b/>
          <w:sz w:val="28"/>
          <w:lang w:val="en-US" w:bidi="en-US"/>
        </w:rPr>
      </w:pPr>
    </w:p>
    <w:p w14:paraId="6947F7F0" w14:textId="77777777" w:rsidR="006107AB" w:rsidRDefault="006107AB" w:rsidP="006107AB">
      <w:pPr>
        <w:widowControl w:val="0"/>
        <w:autoSpaceDE w:val="0"/>
        <w:autoSpaceDN w:val="0"/>
        <w:spacing w:before="1" w:after="0" w:line="240" w:lineRule="auto"/>
        <w:ind w:left="369" w:right="922"/>
        <w:jc w:val="center"/>
        <w:rPr>
          <w:rFonts w:ascii="Arial" w:eastAsia="Arial" w:hAnsi="Arial" w:cs="Arial"/>
          <w:b/>
          <w:sz w:val="30"/>
          <w:szCs w:val="30"/>
          <w:lang w:val="en-US" w:bidi="en-US"/>
        </w:rPr>
      </w:pPr>
      <w:r>
        <w:rPr>
          <w:rFonts w:ascii="Arial" w:eastAsia="Arial" w:hAnsi="Arial" w:cs="Arial"/>
          <w:b/>
          <w:sz w:val="30"/>
          <w:szCs w:val="30"/>
          <w:lang w:val="en-US" w:bidi="en-US"/>
        </w:rPr>
        <w:t>SATHYABAMA INSTITUTE OF SCIENCE AND TECHNOLOGY</w:t>
      </w:r>
    </w:p>
    <w:p w14:paraId="08FFA13C" w14:textId="77777777" w:rsidR="006107AB" w:rsidRDefault="006107AB" w:rsidP="006107AB">
      <w:pPr>
        <w:widowControl w:val="0"/>
        <w:autoSpaceDE w:val="0"/>
        <w:autoSpaceDN w:val="0"/>
        <w:spacing w:before="1" w:after="0" w:line="240" w:lineRule="auto"/>
        <w:ind w:left="369" w:right="922"/>
        <w:jc w:val="center"/>
        <w:rPr>
          <w:rFonts w:ascii="Arial" w:eastAsia="Arial" w:hAnsi="Arial" w:cs="Arial"/>
          <w:b/>
          <w:sz w:val="24"/>
          <w:lang w:val="en-US" w:bidi="en-US"/>
        </w:rPr>
      </w:pPr>
      <w:r>
        <w:rPr>
          <w:rFonts w:ascii="Arial" w:eastAsia="Arial" w:hAnsi="Arial" w:cs="Arial"/>
          <w:b/>
          <w:sz w:val="24"/>
          <w:lang w:val="en-US" w:bidi="en-US"/>
        </w:rPr>
        <w:t>JEPPIAAR NAGAR, RAJIV GANDHI SALAI,</w:t>
      </w:r>
    </w:p>
    <w:p w14:paraId="51D9359D" w14:textId="77777777" w:rsidR="006107AB" w:rsidRDefault="006107AB" w:rsidP="006107AB">
      <w:pPr>
        <w:widowControl w:val="0"/>
        <w:autoSpaceDE w:val="0"/>
        <w:autoSpaceDN w:val="0"/>
        <w:spacing w:after="0" w:line="240" w:lineRule="auto"/>
        <w:ind w:left="373" w:right="922"/>
        <w:jc w:val="center"/>
        <w:rPr>
          <w:rFonts w:ascii="Arial" w:eastAsia="Arial" w:hAnsi="Arial" w:cs="Arial"/>
          <w:b/>
          <w:sz w:val="28"/>
          <w:lang w:val="en-US" w:bidi="en-US"/>
        </w:rPr>
      </w:pPr>
      <w:r>
        <w:rPr>
          <w:rFonts w:ascii="Arial" w:eastAsia="Arial" w:hAnsi="Arial" w:cs="Arial"/>
          <w:b/>
          <w:sz w:val="24"/>
          <w:lang w:val="en-US" w:bidi="en-US"/>
        </w:rPr>
        <w:t>CHENNAI – 600119, TAMILNADU</w:t>
      </w:r>
    </w:p>
    <w:p w14:paraId="14EAB86E" w14:textId="77777777" w:rsidR="006107AB" w:rsidRDefault="006107AB" w:rsidP="006107AB">
      <w:pPr>
        <w:widowControl w:val="0"/>
        <w:autoSpaceDE w:val="0"/>
        <w:autoSpaceDN w:val="0"/>
        <w:spacing w:after="0" w:line="240" w:lineRule="auto"/>
        <w:rPr>
          <w:rFonts w:ascii="Arial" w:eastAsia="Arial" w:hAnsi="Arial" w:cs="Arial"/>
          <w:b/>
          <w:sz w:val="24"/>
          <w:szCs w:val="23"/>
          <w:lang w:val="en-US" w:bidi="en-US"/>
        </w:rPr>
      </w:pPr>
    </w:p>
    <w:p w14:paraId="0BB21920" w14:textId="77777777" w:rsidR="006107AB" w:rsidRDefault="006107AB" w:rsidP="006107AB">
      <w:pPr>
        <w:widowControl w:val="0"/>
        <w:autoSpaceDE w:val="0"/>
        <w:autoSpaceDN w:val="0"/>
        <w:spacing w:after="0" w:line="240" w:lineRule="auto"/>
        <w:rPr>
          <w:rFonts w:ascii="Arial" w:eastAsia="Arial" w:hAnsi="Arial" w:cs="Arial"/>
          <w:b/>
          <w:sz w:val="24"/>
          <w:szCs w:val="23"/>
          <w:lang w:val="en-US" w:bidi="en-US"/>
        </w:rPr>
      </w:pPr>
    </w:p>
    <w:p w14:paraId="1220D0A5" w14:textId="67A43987" w:rsidR="006107AB" w:rsidRDefault="006107AB" w:rsidP="006107AB">
      <w:pPr>
        <w:widowControl w:val="0"/>
        <w:autoSpaceDE w:val="0"/>
        <w:autoSpaceDN w:val="0"/>
        <w:spacing w:after="0" w:line="240" w:lineRule="auto"/>
        <w:ind w:right="1312"/>
        <w:rPr>
          <w:rFonts w:ascii="Arial" w:eastAsia="Arial" w:hAnsi="Arial" w:cs="Arial"/>
          <w:b/>
          <w:lang w:val="en-US" w:bidi="en-US"/>
        </w:rPr>
      </w:pPr>
      <w:r>
        <w:rPr>
          <w:rFonts w:ascii="Arial" w:eastAsia="Arial" w:hAnsi="Arial" w:cs="Arial"/>
          <w:b/>
          <w:sz w:val="24"/>
          <w:szCs w:val="23"/>
          <w:lang w:val="en-US" w:bidi="en-US"/>
        </w:rPr>
        <w:t xml:space="preserve">                                                      </w:t>
      </w:r>
      <w:r>
        <w:rPr>
          <w:rFonts w:ascii="Arial" w:eastAsia="Arial" w:hAnsi="Arial" w:cs="Arial"/>
          <w:b/>
          <w:lang w:val="en-US" w:bidi="en-US"/>
        </w:rPr>
        <w:t>NOVEMBER 2021</w:t>
      </w:r>
    </w:p>
    <w:tbl>
      <w:tblPr>
        <w:tblW w:w="0" w:type="auto"/>
        <w:tblLayout w:type="fixed"/>
        <w:tblLook w:val="04A0" w:firstRow="1" w:lastRow="0" w:firstColumn="1" w:lastColumn="0" w:noHBand="0" w:noVBand="1"/>
      </w:tblPr>
      <w:tblGrid>
        <w:gridCol w:w="1998"/>
        <w:gridCol w:w="5490"/>
        <w:gridCol w:w="1896"/>
      </w:tblGrid>
      <w:tr w:rsidR="006107AB" w14:paraId="1EE15350" w14:textId="77777777" w:rsidTr="00366843">
        <w:tc>
          <w:tcPr>
            <w:tcW w:w="1998" w:type="dxa"/>
          </w:tcPr>
          <w:p w14:paraId="56908D82" w14:textId="77777777" w:rsidR="006107AB" w:rsidRDefault="006107AB" w:rsidP="00366843">
            <w:pPr>
              <w:widowControl w:val="0"/>
              <w:autoSpaceDE w:val="0"/>
              <w:autoSpaceDN w:val="0"/>
              <w:spacing w:before="10" w:after="0" w:line="240" w:lineRule="auto"/>
              <w:rPr>
                <w:rFonts w:ascii="Arial" w:eastAsia="Arial" w:hAnsi="Arial" w:cs="Arial"/>
                <w:b/>
                <w:sz w:val="8"/>
                <w:szCs w:val="23"/>
                <w:lang w:val="en-US" w:bidi="en-US"/>
              </w:rPr>
            </w:pPr>
            <w:r>
              <w:rPr>
                <w:rFonts w:ascii="Arial" w:eastAsia="Arial" w:hAnsi="Arial" w:cs="Arial"/>
                <w:b/>
                <w:noProof/>
                <w:sz w:val="26"/>
                <w:szCs w:val="23"/>
                <w:lang w:val="en-US"/>
              </w:rPr>
              <w:lastRenderedPageBreak/>
              <w:drawing>
                <wp:inline distT="0" distB="0" distL="0" distR="0" wp14:anchorId="3D1C95DC" wp14:editId="0CADF4CA">
                  <wp:extent cx="1092200" cy="1092200"/>
                  <wp:effectExtent l="0" t="0" r="0" b="0"/>
                  <wp:docPr id="12" name="Picture 7"/>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092200" cy="1092200"/>
                          </a:xfrm>
                          <a:prstGeom prst="rect">
                            <a:avLst/>
                          </a:prstGeom>
                          <a:noFill/>
                          <a:ln>
                            <a:noFill/>
                          </a:ln>
                        </pic:spPr>
                      </pic:pic>
                    </a:graphicData>
                  </a:graphic>
                </wp:inline>
              </w:drawing>
            </w:r>
          </w:p>
        </w:tc>
        <w:tc>
          <w:tcPr>
            <w:tcW w:w="5490" w:type="dxa"/>
          </w:tcPr>
          <w:p w14:paraId="0291A7C5" w14:textId="77777777" w:rsidR="006107AB" w:rsidRDefault="006107AB" w:rsidP="00366843">
            <w:pPr>
              <w:widowControl w:val="0"/>
              <w:autoSpaceDE w:val="0"/>
              <w:autoSpaceDN w:val="0"/>
              <w:spacing w:before="85" w:after="0" w:line="240" w:lineRule="auto"/>
              <w:ind w:left="659" w:right="734"/>
              <w:jc w:val="center"/>
              <w:rPr>
                <w:rFonts w:ascii="Arial" w:eastAsia="Arial" w:hAnsi="Arial" w:cs="Arial"/>
                <w:b/>
                <w:sz w:val="44"/>
                <w:lang w:val="en-US" w:bidi="en-US"/>
              </w:rPr>
            </w:pPr>
            <w:r>
              <w:rPr>
                <w:rFonts w:ascii="Arial" w:eastAsia="Arial" w:hAnsi="Arial" w:cs="Arial"/>
                <w:b/>
                <w:sz w:val="44"/>
                <w:lang w:val="en-US" w:bidi="en-US"/>
              </w:rPr>
              <w:t>SATHYABAMA</w:t>
            </w:r>
          </w:p>
          <w:p w14:paraId="28DDE77E" w14:textId="77777777" w:rsidR="006107AB" w:rsidRDefault="006107AB" w:rsidP="00366843">
            <w:pPr>
              <w:widowControl w:val="0"/>
              <w:autoSpaceDE w:val="0"/>
              <w:autoSpaceDN w:val="0"/>
              <w:spacing w:after="0" w:line="240" w:lineRule="auto"/>
              <w:jc w:val="center"/>
              <w:rPr>
                <w:rFonts w:ascii="Arial" w:eastAsia="Arial" w:hAnsi="Arial" w:cs="Arial"/>
                <w:b/>
                <w:sz w:val="24"/>
                <w:lang w:val="en-US" w:bidi="en-US"/>
              </w:rPr>
            </w:pPr>
            <w:r>
              <w:rPr>
                <w:rFonts w:ascii="Arial" w:eastAsia="Arial" w:hAnsi="Arial" w:cs="Arial"/>
                <w:b/>
                <w:sz w:val="24"/>
                <w:lang w:val="en-US" w:bidi="en-US"/>
              </w:rPr>
              <w:t>INSTITUTE OF SCIENCE AND TECHNOLOGY</w:t>
            </w:r>
          </w:p>
          <w:p w14:paraId="640685B8" w14:textId="77777777" w:rsidR="006107AB" w:rsidRDefault="006107AB" w:rsidP="00366843">
            <w:pPr>
              <w:keepNext/>
              <w:keepLines/>
              <w:widowControl w:val="0"/>
              <w:autoSpaceDE w:val="0"/>
              <w:autoSpaceDN w:val="0"/>
              <w:spacing w:before="2" w:after="0" w:line="240" w:lineRule="auto"/>
              <w:ind w:right="731"/>
              <w:jc w:val="center"/>
              <w:outlineLvl w:val="2"/>
              <w:rPr>
                <w:rFonts w:ascii="Cambria" w:eastAsia="Times New Roman" w:hAnsi="Cambria" w:cs="Times New Roman"/>
                <w:b/>
                <w:bCs/>
                <w:color w:val="4F81BD"/>
                <w:lang w:val="en-US" w:bidi="en-US"/>
              </w:rPr>
            </w:pPr>
            <w:r>
              <w:rPr>
                <w:rFonts w:ascii="Cambria" w:eastAsia="Times New Roman" w:hAnsi="Cambria" w:cs="Times New Roman"/>
                <w:b/>
                <w:bCs/>
                <w:color w:val="4F81BD"/>
                <w:lang w:val="en-US" w:bidi="en-US"/>
              </w:rPr>
              <w:t xml:space="preserve">                 (DEEMED TO BE UNIVERSITY)</w:t>
            </w:r>
          </w:p>
          <w:p w14:paraId="6944D67B" w14:textId="77777777" w:rsidR="006107AB" w:rsidRDefault="006107AB" w:rsidP="00366843">
            <w:pPr>
              <w:widowControl w:val="0"/>
              <w:autoSpaceDE w:val="0"/>
              <w:autoSpaceDN w:val="0"/>
              <w:spacing w:after="0" w:line="276" w:lineRule="exact"/>
              <w:ind w:right="735"/>
              <w:jc w:val="center"/>
              <w:rPr>
                <w:rFonts w:ascii="Arial" w:eastAsia="Arial" w:hAnsi="Arial" w:cs="Arial"/>
                <w:b/>
                <w:sz w:val="24"/>
                <w:lang w:val="en-US" w:bidi="en-US"/>
              </w:rPr>
            </w:pPr>
            <w:r>
              <w:rPr>
                <w:rFonts w:ascii="Arial" w:eastAsia="Arial" w:hAnsi="Arial" w:cs="Arial"/>
                <w:b/>
                <w:sz w:val="24"/>
                <w:lang w:val="en-US" w:bidi="en-US"/>
              </w:rPr>
              <w:t>Accredited with Grade “A” by NAAC</w:t>
            </w:r>
          </w:p>
          <w:p w14:paraId="10E52971" w14:textId="77777777" w:rsidR="006107AB" w:rsidRDefault="006107AB" w:rsidP="00366843">
            <w:pPr>
              <w:widowControl w:val="0"/>
              <w:autoSpaceDE w:val="0"/>
              <w:autoSpaceDN w:val="0"/>
              <w:spacing w:after="0" w:line="230" w:lineRule="exact"/>
              <w:jc w:val="center"/>
              <w:rPr>
                <w:rFonts w:ascii="Arial" w:eastAsia="Arial" w:hAnsi="Arial" w:cs="Arial"/>
                <w:sz w:val="20"/>
                <w:lang w:val="en-US" w:bidi="en-US"/>
              </w:rPr>
            </w:pPr>
            <w:r>
              <w:rPr>
                <w:rFonts w:ascii="Arial" w:eastAsia="Arial" w:hAnsi="Arial" w:cs="Arial"/>
                <w:sz w:val="20"/>
                <w:lang w:val="en-US" w:bidi="en-US"/>
              </w:rPr>
              <w:t>(Established under Section 3 of UGC Act, 1956)</w:t>
            </w:r>
          </w:p>
          <w:p w14:paraId="42739816" w14:textId="77777777" w:rsidR="006107AB" w:rsidRDefault="006107AB" w:rsidP="00366843">
            <w:pPr>
              <w:widowControl w:val="0"/>
              <w:autoSpaceDE w:val="0"/>
              <w:autoSpaceDN w:val="0"/>
              <w:spacing w:before="1" w:after="0" w:line="252" w:lineRule="exact"/>
              <w:jc w:val="center"/>
              <w:rPr>
                <w:rFonts w:ascii="Arial" w:eastAsia="Arial" w:hAnsi="Arial" w:cs="Arial"/>
                <w:lang w:val="en-US" w:bidi="en-US"/>
              </w:rPr>
            </w:pPr>
            <w:r>
              <w:rPr>
                <w:rFonts w:ascii="Arial" w:eastAsia="Arial" w:hAnsi="Arial" w:cs="Arial"/>
                <w:lang w:val="en-US" w:bidi="en-US"/>
              </w:rPr>
              <w:t>JEPPIAAR NAGAR, RAJIV GANDHI SALAI</w:t>
            </w:r>
          </w:p>
          <w:p w14:paraId="679E5B22" w14:textId="77777777" w:rsidR="006107AB" w:rsidRDefault="006107AB" w:rsidP="00366843">
            <w:pPr>
              <w:widowControl w:val="0"/>
              <w:autoSpaceDE w:val="0"/>
              <w:autoSpaceDN w:val="0"/>
              <w:spacing w:before="1" w:after="0" w:line="252" w:lineRule="exact"/>
              <w:ind w:right="730"/>
              <w:jc w:val="center"/>
              <w:rPr>
                <w:rFonts w:ascii="Arial" w:eastAsia="Arial" w:hAnsi="Arial" w:cs="Arial"/>
                <w:lang w:val="en-US" w:bidi="en-US"/>
              </w:rPr>
            </w:pPr>
            <w:r>
              <w:rPr>
                <w:rFonts w:ascii="Arial" w:eastAsia="Arial" w:hAnsi="Arial" w:cs="Arial"/>
                <w:lang w:val="en-US" w:bidi="en-US"/>
              </w:rPr>
              <w:t>CHENNAI– 600119</w:t>
            </w:r>
          </w:p>
          <w:p w14:paraId="411B0AB5" w14:textId="77777777" w:rsidR="006107AB" w:rsidRDefault="00BD6828" w:rsidP="00366843">
            <w:pPr>
              <w:widowControl w:val="0"/>
              <w:autoSpaceDE w:val="0"/>
              <w:autoSpaceDN w:val="0"/>
              <w:spacing w:after="0" w:line="229" w:lineRule="exact"/>
              <w:ind w:right="601"/>
              <w:jc w:val="center"/>
              <w:rPr>
                <w:rFonts w:ascii="Arial" w:eastAsia="Arial" w:hAnsi="Arial" w:cs="Arial"/>
                <w:b/>
                <w:sz w:val="20"/>
                <w:lang w:val="en-US" w:bidi="en-US"/>
              </w:rPr>
            </w:pPr>
            <w:hyperlink r:id="rId11" w:history="1">
              <w:r w:rsidR="006107AB">
                <w:rPr>
                  <w:rFonts w:ascii="Arial" w:eastAsia="Arial" w:hAnsi="Arial" w:cs="Arial"/>
                  <w:b/>
                  <w:color w:val="0000FF"/>
                  <w:sz w:val="20"/>
                  <w:u w:val="single"/>
                  <w:lang w:val="en-US" w:bidi="en-US"/>
                </w:rPr>
                <w:t>www.sathyabama.ac.in</w:t>
              </w:r>
            </w:hyperlink>
          </w:p>
          <w:p w14:paraId="4576960C" w14:textId="77777777" w:rsidR="006107AB" w:rsidRDefault="006107AB" w:rsidP="00366843">
            <w:pPr>
              <w:widowControl w:val="0"/>
              <w:autoSpaceDE w:val="0"/>
              <w:autoSpaceDN w:val="0"/>
              <w:spacing w:before="10" w:after="0" w:line="240" w:lineRule="auto"/>
              <w:rPr>
                <w:rFonts w:ascii="Arial" w:eastAsia="Arial" w:hAnsi="Arial" w:cs="Arial"/>
                <w:b/>
                <w:sz w:val="8"/>
                <w:szCs w:val="23"/>
                <w:lang w:val="en-US" w:bidi="en-US"/>
              </w:rPr>
            </w:pPr>
          </w:p>
        </w:tc>
        <w:tc>
          <w:tcPr>
            <w:tcW w:w="1896" w:type="dxa"/>
          </w:tcPr>
          <w:p w14:paraId="71673175" w14:textId="77777777" w:rsidR="006107AB" w:rsidRDefault="006107AB" w:rsidP="00366843">
            <w:pPr>
              <w:widowControl w:val="0"/>
              <w:autoSpaceDE w:val="0"/>
              <w:autoSpaceDN w:val="0"/>
              <w:spacing w:after="0" w:line="240" w:lineRule="auto"/>
              <w:rPr>
                <w:rFonts w:ascii="Arial" w:eastAsia="Arial" w:hAnsi="Arial" w:cs="Arial"/>
                <w:b/>
                <w:sz w:val="8"/>
                <w:szCs w:val="23"/>
                <w:lang w:val="en-US" w:bidi="en-US"/>
              </w:rPr>
            </w:pPr>
            <w:r>
              <w:rPr>
                <w:rFonts w:ascii="Arial" w:eastAsia="Arial" w:hAnsi="Arial" w:cs="Arial"/>
                <w:noProof/>
                <w:sz w:val="23"/>
                <w:szCs w:val="23"/>
                <w:lang w:val="en-US"/>
              </w:rPr>
              <w:drawing>
                <wp:inline distT="0" distB="0" distL="0" distR="0" wp14:anchorId="08949106" wp14:editId="468C4A07">
                  <wp:extent cx="965200" cy="895350"/>
                  <wp:effectExtent l="0" t="0" r="6350" b="0"/>
                  <wp:docPr id="11" name="Picture 4"/>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965200" cy="895350"/>
                          </a:xfrm>
                          <a:prstGeom prst="rect">
                            <a:avLst/>
                          </a:prstGeom>
                          <a:noFill/>
                          <a:ln>
                            <a:noFill/>
                          </a:ln>
                        </pic:spPr>
                      </pic:pic>
                    </a:graphicData>
                  </a:graphic>
                </wp:inline>
              </w:drawing>
            </w:r>
            <w:r>
              <w:rPr>
                <w:rFonts w:ascii="Arial" w:eastAsia="Arial" w:hAnsi="Arial" w:cs="Arial"/>
                <w:noProof/>
                <w:sz w:val="23"/>
                <w:szCs w:val="23"/>
                <w:lang w:val="en-US"/>
              </w:rPr>
              <w:drawing>
                <wp:anchor distT="0" distB="0" distL="0" distR="0" simplePos="0" relativeHeight="251662336" behindDoc="0" locked="0" layoutInCell="1" allowOverlap="1" wp14:anchorId="0F00C6E3" wp14:editId="2BDAABDD">
                  <wp:simplePos x="0" y="0"/>
                  <wp:positionH relativeFrom="page">
                    <wp:posOffset>4219575</wp:posOffset>
                  </wp:positionH>
                  <wp:positionV relativeFrom="paragraph">
                    <wp:posOffset>657225</wp:posOffset>
                  </wp:positionV>
                  <wp:extent cx="1082040" cy="933450"/>
                  <wp:effectExtent l="0" t="0" r="3810" b="0"/>
                  <wp:wrapNone/>
                  <wp:docPr id="19" name="Picture 14"/>
                  <wp:cNvGraphicFramePr/>
                  <a:graphic xmlns:a="http://schemas.openxmlformats.org/drawingml/2006/main">
                    <a:graphicData uri="http://schemas.openxmlformats.org/drawingml/2006/picture">
                      <pic:pic xmlns:pic="http://schemas.openxmlformats.org/drawingml/2006/picture">
                        <pic:nvPicPr>
                          <pic:cNvPr id="19" name="Picture 14"/>
                          <pic:cNvPicPr>
                            <a:picLocks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082040" cy="933450"/>
                          </a:xfrm>
                          <a:prstGeom prst="rect">
                            <a:avLst/>
                          </a:prstGeom>
                          <a:noFill/>
                        </pic:spPr>
                      </pic:pic>
                    </a:graphicData>
                  </a:graphic>
                </wp:anchor>
              </w:drawing>
            </w:r>
            <w:r>
              <w:rPr>
                <w:rFonts w:ascii="Arial" w:eastAsia="Arial" w:hAnsi="Arial" w:cs="Arial"/>
                <w:noProof/>
                <w:sz w:val="23"/>
                <w:szCs w:val="23"/>
                <w:lang w:val="en-US"/>
              </w:rPr>
              <w:drawing>
                <wp:anchor distT="0" distB="0" distL="0" distR="0" simplePos="0" relativeHeight="251661312" behindDoc="0" locked="0" layoutInCell="1" allowOverlap="1" wp14:anchorId="7EFFF601" wp14:editId="3C8D7176">
                  <wp:simplePos x="0" y="0"/>
                  <wp:positionH relativeFrom="page">
                    <wp:posOffset>4219575</wp:posOffset>
                  </wp:positionH>
                  <wp:positionV relativeFrom="paragraph">
                    <wp:posOffset>657225</wp:posOffset>
                  </wp:positionV>
                  <wp:extent cx="1082040" cy="933450"/>
                  <wp:effectExtent l="0" t="0" r="3810" b="0"/>
                  <wp:wrapNone/>
                  <wp:docPr id="18" name="Picture 13"/>
                  <wp:cNvGraphicFramePr/>
                  <a:graphic xmlns:a="http://schemas.openxmlformats.org/drawingml/2006/main">
                    <a:graphicData uri="http://schemas.openxmlformats.org/drawingml/2006/picture">
                      <pic:pic xmlns:pic="http://schemas.openxmlformats.org/drawingml/2006/picture">
                        <pic:nvPicPr>
                          <pic:cNvPr id="18" name="Picture 13"/>
                          <pic:cNvPicPr>
                            <a:picLocks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082040" cy="933450"/>
                          </a:xfrm>
                          <a:prstGeom prst="rect">
                            <a:avLst/>
                          </a:prstGeom>
                          <a:noFill/>
                        </pic:spPr>
                      </pic:pic>
                    </a:graphicData>
                  </a:graphic>
                </wp:anchor>
              </w:drawing>
            </w:r>
          </w:p>
        </w:tc>
      </w:tr>
    </w:tbl>
    <w:p w14:paraId="4545D6A4" w14:textId="77777777" w:rsidR="006107AB" w:rsidRDefault="006107AB" w:rsidP="006107AB">
      <w:pPr>
        <w:widowControl w:val="0"/>
        <w:autoSpaceDE w:val="0"/>
        <w:autoSpaceDN w:val="0"/>
        <w:spacing w:before="4" w:after="0" w:line="240" w:lineRule="auto"/>
        <w:rPr>
          <w:rFonts w:ascii="Arial" w:eastAsia="Arial" w:hAnsi="Arial" w:cs="Arial"/>
          <w:b/>
          <w:sz w:val="9"/>
          <w:szCs w:val="23"/>
          <w:lang w:val="en-US" w:bidi="en-US"/>
        </w:rPr>
      </w:pPr>
      <w:r>
        <w:rPr>
          <w:rFonts w:ascii="Arial" w:eastAsia="Arial" w:hAnsi="Arial" w:cs="Arial"/>
          <w:noProof/>
          <w:sz w:val="23"/>
          <w:szCs w:val="23"/>
          <w:lang w:val="en-US"/>
        </w:rPr>
        <w:drawing>
          <wp:anchor distT="0" distB="0" distL="0" distR="0" simplePos="0" relativeHeight="251663360" behindDoc="0" locked="0" layoutInCell="1" allowOverlap="1" wp14:anchorId="19468154" wp14:editId="40DC359A">
            <wp:simplePos x="0" y="0"/>
            <wp:positionH relativeFrom="page">
              <wp:posOffset>9361170</wp:posOffset>
            </wp:positionH>
            <wp:positionV relativeFrom="paragraph">
              <wp:posOffset>-1452245</wp:posOffset>
            </wp:positionV>
            <wp:extent cx="1082040" cy="933450"/>
            <wp:effectExtent l="0" t="0" r="3810" b="0"/>
            <wp:wrapNone/>
            <wp:docPr id="20" name="Picture 15"/>
            <wp:cNvGraphicFramePr/>
            <a:graphic xmlns:a="http://schemas.openxmlformats.org/drawingml/2006/main">
              <a:graphicData uri="http://schemas.openxmlformats.org/drawingml/2006/picture">
                <pic:pic xmlns:pic="http://schemas.openxmlformats.org/drawingml/2006/picture">
                  <pic:nvPicPr>
                    <pic:cNvPr id="20" name="Picture 15"/>
                    <pic:cNvPicPr>
                      <a:picLocks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082040" cy="933450"/>
                    </a:xfrm>
                    <a:prstGeom prst="rect">
                      <a:avLst/>
                    </a:prstGeom>
                    <a:noFill/>
                  </pic:spPr>
                </pic:pic>
              </a:graphicData>
            </a:graphic>
          </wp:anchor>
        </w:drawing>
      </w:r>
      <w:r>
        <w:rPr>
          <w:rFonts w:ascii="Arial" w:eastAsia="Arial" w:hAnsi="Arial" w:cs="Arial"/>
          <w:noProof/>
          <w:sz w:val="23"/>
          <w:szCs w:val="23"/>
          <w:lang w:val="en-US" w:bidi="en-US"/>
        </w:rPr>
        <mc:AlternateContent>
          <mc:Choice Requires="wps">
            <w:drawing>
              <wp:anchor distT="0" distB="0" distL="0" distR="0" simplePos="0" relativeHeight="251660288" behindDoc="1" locked="0" layoutInCell="1" allowOverlap="1" wp14:anchorId="5B0136BA" wp14:editId="589D58FB">
                <wp:simplePos x="0" y="0"/>
                <wp:positionH relativeFrom="page">
                  <wp:posOffset>1016000</wp:posOffset>
                </wp:positionH>
                <wp:positionV relativeFrom="paragraph">
                  <wp:posOffset>50800</wp:posOffset>
                </wp:positionV>
                <wp:extent cx="5502275" cy="0"/>
                <wp:effectExtent l="0" t="0" r="0" b="0"/>
                <wp:wrapTopAndBottom/>
                <wp:docPr id="17" name="Line 4"/>
                <wp:cNvGraphicFramePr/>
                <a:graphic xmlns:a="http://schemas.openxmlformats.org/drawingml/2006/main">
                  <a:graphicData uri="http://schemas.microsoft.com/office/word/2010/wordprocessingShape">
                    <wps:wsp>
                      <wps:cNvCnPr/>
                      <wps:spPr bwMode="auto">
                        <a:xfrm>
                          <a:off x="0" y="0"/>
                          <a:ext cx="5502275" cy="0"/>
                        </a:xfrm>
                        <a:prstGeom prst="line">
                          <a:avLst/>
                        </a:prstGeom>
                        <a:noFill/>
                        <a:ln w="14199">
                          <a:solidFill>
                            <a:srgbClr val="000000"/>
                          </a:solidFill>
                          <a:round/>
                        </a:ln>
                      </wps:spPr>
                      <wps:bodyPr/>
                    </wps:wsp>
                  </a:graphicData>
                </a:graphic>
              </wp:anchor>
            </w:drawing>
          </mc:Choice>
          <mc:Fallback>
            <w:pict>
              <v:line w14:anchorId="09E8A04D" id="Line 4" o:spid="_x0000_s1026" style="position:absolute;z-index:-251656192;visibility:visible;mso-wrap-style:square;mso-wrap-distance-left:0;mso-wrap-distance-top:0;mso-wrap-distance-right:0;mso-wrap-distance-bottom:0;mso-position-horizontal:absolute;mso-position-horizontal-relative:page;mso-position-vertical:absolute;mso-position-vertical-relative:text" from="80pt,4pt" to="513.2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" strokeweight=".39442mm">
                <w10:wrap type="topAndBottom" anchorx="page"/>
              </v:line>
            </w:pict>
          </mc:Fallback>
        </mc:AlternateContent>
      </w:r>
    </w:p>
    <w:p w14:paraId="23481C5C" w14:textId="77777777" w:rsidR="006107AB" w:rsidRDefault="006107AB" w:rsidP="006107AB">
      <w:pPr>
        <w:widowControl w:val="0"/>
        <w:autoSpaceDE w:val="0"/>
        <w:autoSpaceDN w:val="0"/>
        <w:spacing w:before="269" w:after="0" w:line="240" w:lineRule="auto"/>
        <w:ind w:left="1472" w:right="1392"/>
        <w:outlineLvl w:val="0"/>
        <w:rPr>
          <w:rFonts w:ascii="Arial" w:eastAsia="Arial" w:hAnsi="Arial" w:cs="Arial"/>
          <w:b/>
          <w:bCs/>
          <w:sz w:val="24"/>
          <w:szCs w:val="24"/>
          <w:lang w:val="en-US" w:bidi="en-US"/>
        </w:rPr>
      </w:pPr>
      <w:r>
        <w:rPr>
          <w:rFonts w:ascii="Arial" w:eastAsia="Arial" w:hAnsi="Arial" w:cs="Arial"/>
          <w:b/>
          <w:bCs/>
          <w:sz w:val="24"/>
          <w:szCs w:val="24"/>
          <w:lang w:val="en-US" w:bidi="en-US"/>
        </w:rPr>
        <w:t>DEPARTMENT OF COMPUTER SCIENCE AND ENGINEERING</w:t>
      </w:r>
    </w:p>
    <w:p w14:paraId="2074B38A" w14:textId="77777777" w:rsidR="006107AB" w:rsidRDefault="006107AB" w:rsidP="006107AB">
      <w:pPr>
        <w:widowControl w:val="0"/>
        <w:autoSpaceDE w:val="0"/>
        <w:autoSpaceDN w:val="0"/>
        <w:spacing w:after="0" w:line="240" w:lineRule="auto"/>
        <w:rPr>
          <w:rFonts w:ascii="Arial" w:eastAsia="Arial" w:hAnsi="Arial" w:cs="Arial"/>
          <w:b/>
          <w:sz w:val="24"/>
          <w:szCs w:val="24"/>
          <w:lang w:val="en-US" w:bidi="en-US"/>
        </w:rPr>
      </w:pPr>
    </w:p>
    <w:p w14:paraId="38187EDD" w14:textId="77777777" w:rsidR="006107AB" w:rsidRDefault="006107AB" w:rsidP="006107AB">
      <w:pPr>
        <w:widowControl w:val="0"/>
        <w:autoSpaceDE w:val="0"/>
        <w:autoSpaceDN w:val="0"/>
        <w:spacing w:before="5" w:after="0" w:line="240" w:lineRule="auto"/>
        <w:rPr>
          <w:rFonts w:ascii="Arial" w:eastAsia="Arial" w:hAnsi="Arial" w:cs="Arial"/>
          <w:b/>
          <w:sz w:val="30"/>
          <w:szCs w:val="23"/>
          <w:lang w:val="en-US" w:bidi="en-US"/>
        </w:rPr>
      </w:pPr>
    </w:p>
    <w:p w14:paraId="1EC7B3F0" w14:textId="77777777" w:rsidR="006107AB" w:rsidRDefault="006107AB" w:rsidP="006107AB">
      <w:pPr>
        <w:widowControl w:val="0"/>
        <w:autoSpaceDE w:val="0"/>
        <w:autoSpaceDN w:val="0"/>
        <w:spacing w:after="0" w:line="240" w:lineRule="auto"/>
        <w:ind w:left="702" w:right="1392"/>
        <w:jc w:val="center"/>
        <w:rPr>
          <w:rFonts w:ascii="Arial" w:eastAsia="Arial" w:hAnsi="Arial" w:cs="Arial"/>
          <w:b/>
          <w:sz w:val="24"/>
          <w:lang w:val="en-US" w:bidi="en-US"/>
        </w:rPr>
      </w:pPr>
      <w:r>
        <w:rPr>
          <w:rFonts w:ascii="Arial" w:eastAsia="Arial" w:hAnsi="Arial" w:cs="Arial"/>
          <w:b/>
          <w:sz w:val="24"/>
          <w:u w:val="thick"/>
          <w:lang w:val="en-US" w:bidi="en-US"/>
        </w:rPr>
        <w:t>BONAFIDE CERTIFICATE</w:t>
      </w:r>
    </w:p>
    <w:p w14:paraId="6E4EB4E2" w14:textId="77777777" w:rsidR="006107AB" w:rsidRDefault="006107AB" w:rsidP="006107AB">
      <w:pPr>
        <w:widowControl w:val="0"/>
        <w:autoSpaceDE w:val="0"/>
        <w:autoSpaceDN w:val="0"/>
        <w:spacing w:after="0" w:line="240" w:lineRule="auto"/>
        <w:rPr>
          <w:rFonts w:ascii="Arial" w:eastAsia="Arial" w:hAnsi="Arial" w:cs="Arial"/>
          <w:b/>
          <w:sz w:val="20"/>
          <w:szCs w:val="23"/>
          <w:lang w:val="en-US" w:bidi="en-US"/>
        </w:rPr>
      </w:pPr>
    </w:p>
    <w:p w14:paraId="5C7E32DE" w14:textId="77777777" w:rsidR="006107AB" w:rsidRDefault="006107AB" w:rsidP="006107AB">
      <w:pPr>
        <w:widowControl w:val="0"/>
        <w:autoSpaceDE w:val="0"/>
        <w:autoSpaceDN w:val="0"/>
        <w:spacing w:before="10" w:after="0" w:line="240" w:lineRule="auto"/>
        <w:rPr>
          <w:rFonts w:ascii="Arial" w:eastAsia="Arial" w:hAnsi="Arial" w:cs="Arial"/>
          <w:b/>
          <w:sz w:val="26"/>
          <w:szCs w:val="23"/>
          <w:lang w:val="en-US" w:bidi="en-US"/>
        </w:rPr>
      </w:pPr>
    </w:p>
    <w:p w14:paraId="707256B9" w14:textId="77777777" w:rsidR="006107AB" w:rsidRDefault="006107AB" w:rsidP="006107AB">
      <w:pPr>
        <w:widowControl w:val="0"/>
        <w:autoSpaceDE w:val="0"/>
        <w:autoSpaceDN w:val="0"/>
        <w:spacing w:before="92" w:after="0" w:line="360" w:lineRule="auto"/>
        <w:ind w:left="640" w:right="1016"/>
        <w:jc w:val="both"/>
        <w:rPr>
          <w:rFonts w:ascii="Arial" w:eastAsia="Arial" w:hAnsi="Arial" w:cs="Arial"/>
          <w:lang w:val="en-US" w:bidi="en-US"/>
        </w:rPr>
      </w:pPr>
      <w:r>
        <w:rPr>
          <w:rFonts w:ascii="Arial" w:eastAsia="Arial" w:hAnsi="Arial" w:cs="Arial"/>
          <w:sz w:val="24"/>
          <w:lang w:val="en-US" w:bidi="en-US"/>
        </w:rPr>
        <w:t xml:space="preserve">This is to certify that this Project Report is the Bonafide work of </w:t>
      </w:r>
      <w:r>
        <w:rPr>
          <w:rFonts w:ascii="Arial" w:eastAsia="Arial" w:hAnsi="Arial" w:cs="Arial"/>
          <w:b/>
          <w:sz w:val="24"/>
          <w:lang w:val="en-US" w:bidi="en-US"/>
        </w:rPr>
        <w:t xml:space="preserve">SUJEETH S.R (Reg. No: 39110982) </w:t>
      </w:r>
      <w:r>
        <w:rPr>
          <w:rFonts w:ascii="Arial" w:eastAsia="Arial" w:hAnsi="Arial" w:cs="Arial"/>
          <w:sz w:val="24"/>
          <w:lang w:val="en-US" w:bidi="en-US"/>
        </w:rPr>
        <w:t>who carried out the project entitled “</w:t>
      </w:r>
      <w:r>
        <w:rPr>
          <w:rFonts w:ascii="Arial" w:eastAsia="Arial" w:hAnsi="Arial" w:cs="Arial"/>
          <w:b/>
          <w:sz w:val="24"/>
          <w:lang w:val="en-US" w:bidi="en-US"/>
        </w:rPr>
        <w:t>PREDICT SCHOOL STUDENT PERFORMANCE</w:t>
      </w:r>
      <w:r>
        <w:rPr>
          <w:rFonts w:ascii="Arial" w:eastAsia="Arial" w:hAnsi="Arial" w:cs="Arial"/>
          <w:sz w:val="24"/>
          <w:lang w:val="en-US" w:bidi="en-US"/>
        </w:rPr>
        <w:t>” under my supervision from June 2021 to November 2021</w:t>
      </w:r>
      <w:r>
        <w:rPr>
          <w:rFonts w:ascii="Arial" w:eastAsia="Arial" w:hAnsi="Arial" w:cs="Arial"/>
          <w:lang w:val="en-US" w:bidi="en-US"/>
        </w:rPr>
        <w:t>.</w:t>
      </w:r>
    </w:p>
    <w:p w14:paraId="6D75DC82" w14:textId="77777777" w:rsidR="006107AB" w:rsidRDefault="006107AB" w:rsidP="006107AB">
      <w:pPr>
        <w:widowControl w:val="0"/>
        <w:autoSpaceDE w:val="0"/>
        <w:autoSpaceDN w:val="0"/>
        <w:spacing w:after="0" w:line="240" w:lineRule="auto"/>
        <w:rPr>
          <w:rFonts w:ascii="Arial" w:eastAsia="Arial" w:hAnsi="Arial" w:cs="Arial"/>
          <w:sz w:val="26"/>
          <w:szCs w:val="23"/>
          <w:lang w:val="en-US" w:bidi="en-US"/>
        </w:rPr>
      </w:pPr>
    </w:p>
    <w:p w14:paraId="5D99573E" w14:textId="77777777" w:rsidR="006107AB" w:rsidRDefault="006107AB" w:rsidP="006107AB">
      <w:pPr>
        <w:widowControl w:val="0"/>
        <w:autoSpaceDE w:val="0"/>
        <w:autoSpaceDN w:val="0"/>
        <w:spacing w:after="0" w:line="240" w:lineRule="auto"/>
        <w:rPr>
          <w:rFonts w:ascii="Arial" w:eastAsia="Arial" w:hAnsi="Arial" w:cs="Arial"/>
          <w:sz w:val="26"/>
          <w:szCs w:val="23"/>
          <w:lang w:val="en-US" w:bidi="en-US"/>
        </w:rPr>
      </w:pPr>
    </w:p>
    <w:p w14:paraId="5EB4D4A4" w14:textId="77777777" w:rsidR="006107AB" w:rsidRDefault="006107AB" w:rsidP="006107AB">
      <w:pPr>
        <w:widowControl w:val="0"/>
        <w:autoSpaceDE w:val="0"/>
        <w:autoSpaceDN w:val="0"/>
        <w:spacing w:after="0" w:line="240" w:lineRule="auto"/>
        <w:jc w:val="center"/>
        <w:rPr>
          <w:rFonts w:ascii="Arial" w:eastAsia="Arial" w:hAnsi="Arial" w:cs="Arial"/>
          <w:sz w:val="26"/>
          <w:szCs w:val="23"/>
          <w:lang w:val="en-US" w:bidi="en-US"/>
        </w:rPr>
      </w:pPr>
    </w:p>
    <w:p w14:paraId="5A4E7FBA" w14:textId="77777777" w:rsidR="006107AB" w:rsidRDefault="006107AB" w:rsidP="006107AB">
      <w:pPr>
        <w:widowControl w:val="0"/>
        <w:autoSpaceDE w:val="0"/>
        <w:autoSpaceDN w:val="0"/>
        <w:spacing w:after="0" w:line="480" w:lineRule="auto"/>
        <w:ind w:left="223" w:right="3058"/>
        <w:jc w:val="center"/>
        <w:outlineLvl w:val="1"/>
        <w:rPr>
          <w:rFonts w:ascii="Arial" w:eastAsia="Arial" w:hAnsi="Arial" w:cs="Arial"/>
          <w:b/>
          <w:bCs/>
          <w:sz w:val="23"/>
          <w:szCs w:val="23"/>
          <w:lang w:val="en-US" w:bidi="en-US"/>
        </w:rPr>
      </w:pPr>
      <w:r>
        <w:rPr>
          <w:rFonts w:ascii="Arial" w:eastAsia="Arial" w:hAnsi="Arial" w:cs="Arial"/>
          <w:b/>
          <w:bCs/>
          <w:sz w:val="23"/>
          <w:szCs w:val="23"/>
          <w:lang w:val="en-US" w:bidi="en-US"/>
        </w:rPr>
        <w:t xml:space="preserve">                                     Internal Guide</w:t>
      </w:r>
    </w:p>
    <w:p w14:paraId="1086EED8" w14:textId="43281D4F" w:rsidR="006107AB" w:rsidRPr="00D67798" w:rsidRDefault="006107AB" w:rsidP="006107AB">
      <w:pPr>
        <w:pStyle w:val="Heading2"/>
        <w:jc w:val="center"/>
        <w:rPr>
          <w:rFonts w:eastAsia="Arial"/>
          <w:sz w:val="28"/>
          <w:szCs w:val="28"/>
          <w:lang w:bidi="en-US"/>
        </w:rPr>
      </w:pPr>
      <w:r w:rsidRPr="00D67798">
        <w:rPr>
          <w:rFonts w:eastAsia="Arial"/>
          <w:sz w:val="28"/>
          <w:szCs w:val="28"/>
          <w:lang w:bidi="en-US"/>
        </w:rPr>
        <w:t>Mr. Aman</w:t>
      </w:r>
      <w:r>
        <w:rPr>
          <w:rFonts w:eastAsia="Arial"/>
          <w:sz w:val="28"/>
          <w:szCs w:val="28"/>
          <w:lang w:bidi="en-US"/>
        </w:rPr>
        <w:t>d</w:t>
      </w:r>
      <w:r w:rsidRPr="00D67798">
        <w:rPr>
          <w:rFonts w:eastAsia="Arial"/>
          <w:sz w:val="28"/>
          <w:szCs w:val="28"/>
          <w:lang w:bidi="en-US"/>
        </w:rPr>
        <w:t>eep Singh</w:t>
      </w:r>
      <w:r>
        <w:rPr>
          <w:rFonts w:eastAsia="Arial"/>
          <w:sz w:val="28"/>
          <w:szCs w:val="28"/>
          <w:lang w:bidi="en-US"/>
        </w:rPr>
        <w:t xml:space="preserve"> </w:t>
      </w:r>
      <w:r w:rsidR="000506C3">
        <w:rPr>
          <w:rFonts w:eastAsia="Arial"/>
          <w:sz w:val="28"/>
          <w:szCs w:val="28"/>
          <w:lang w:bidi="en-US"/>
        </w:rPr>
        <w:t xml:space="preserve">K </w:t>
      </w:r>
      <w:proofErr w:type="spellStart"/>
      <w:r>
        <w:rPr>
          <w:rFonts w:eastAsia="Arial"/>
          <w:sz w:val="28"/>
          <w:szCs w:val="28"/>
          <w:lang w:bidi="en-US"/>
        </w:rPr>
        <w:t>B.tech</w:t>
      </w:r>
      <w:proofErr w:type="spellEnd"/>
      <w:r>
        <w:rPr>
          <w:rFonts w:eastAsia="Arial"/>
          <w:sz w:val="28"/>
          <w:szCs w:val="28"/>
          <w:lang w:bidi="en-US"/>
        </w:rPr>
        <w:t xml:space="preserve">, </w:t>
      </w:r>
      <w:proofErr w:type="spellStart"/>
      <w:r>
        <w:rPr>
          <w:rFonts w:eastAsia="Arial"/>
          <w:sz w:val="28"/>
          <w:szCs w:val="28"/>
          <w:lang w:bidi="en-US"/>
        </w:rPr>
        <w:t>M.tech</w:t>
      </w:r>
      <w:proofErr w:type="spellEnd"/>
      <w:r>
        <w:rPr>
          <w:rFonts w:eastAsia="Arial"/>
          <w:sz w:val="28"/>
          <w:szCs w:val="28"/>
          <w:lang w:bidi="en-US"/>
        </w:rPr>
        <w:t xml:space="preserve"> (Ph.D.),</w:t>
      </w:r>
    </w:p>
    <w:p w14:paraId="23859A01" w14:textId="77777777" w:rsidR="006107AB" w:rsidRDefault="006107AB" w:rsidP="006107AB">
      <w:pPr>
        <w:widowControl w:val="0"/>
        <w:tabs>
          <w:tab w:val="left" w:pos="3420"/>
        </w:tabs>
        <w:autoSpaceDE w:val="0"/>
        <w:autoSpaceDN w:val="0"/>
        <w:spacing w:after="0" w:line="240" w:lineRule="auto"/>
        <w:rPr>
          <w:rFonts w:ascii="Arial" w:eastAsia="Arial" w:hAnsi="Arial" w:cs="Arial"/>
          <w:b/>
          <w:sz w:val="24"/>
          <w:lang w:val="en-US" w:bidi="en-US"/>
        </w:rPr>
      </w:pPr>
      <w:r>
        <w:rPr>
          <w:rFonts w:ascii="Arial" w:eastAsia="Arial" w:hAnsi="Arial" w:cs="Arial"/>
          <w:b/>
          <w:sz w:val="26"/>
          <w:szCs w:val="23"/>
          <w:lang w:val="en-US" w:bidi="en-US"/>
        </w:rPr>
        <w:tab/>
      </w:r>
      <w:r>
        <w:rPr>
          <w:rFonts w:ascii="Arial" w:eastAsia="Arial" w:hAnsi="Arial" w:cs="Arial"/>
          <w:b/>
          <w:sz w:val="24"/>
          <w:lang w:val="en-US" w:bidi="en-US"/>
        </w:rPr>
        <w:t xml:space="preserve">  </w:t>
      </w:r>
    </w:p>
    <w:p w14:paraId="5771E16B" w14:textId="77777777" w:rsidR="006107AB" w:rsidRPr="009B3023" w:rsidRDefault="006107AB" w:rsidP="006107AB">
      <w:pPr>
        <w:widowControl w:val="0"/>
        <w:tabs>
          <w:tab w:val="left" w:pos="3420"/>
        </w:tabs>
        <w:autoSpaceDE w:val="0"/>
        <w:autoSpaceDN w:val="0"/>
        <w:spacing w:after="0" w:line="240" w:lineRule="auto"/>
        <w:rPr>
          <w:rFonts w:ascii="Arial" w:eastAsia="Arial" w:hAnsi="Arial" w:cs="Arial"/>
          <w:b/>
          <w:sz w:val="26"/>
          <w:szCs w:val="23"/>
          <w:lang w:val="en-US" w:bidi="en-US"/>
        </w:rPr>
      </w:pPr>
      <w:r>
        <w:rPr>
          <w:rFonts w:ascii="Arial" w:eastAsia="Arial" w:hAnsi="Arial" w:cs="Arial"/>
          <w:b/>
          <w:sz w:val="24"/>
          <w:lang w:val="en-US" w:bidi="en-US"/>
        </w:rPr>
        <w:t xml:space="preserve">                                          Head of the Department</w:t>
      </w:r>
    </w:p>
    <w:p w14:paraId="46E1A388" w14:textId="77777777" w:rsidR="006107AB" w:rsidRDefault="006107AB" w:rsidP="006107AB">
      <w:pPr>
        <w:widowControl w:val="0"/>
        <w:autoSpaceDE w:val="0"/>
        <w:autoSpaceDN w:val="0"/>
        <w:spacing w:after="0" w:line="240" w:lineRule="auto"/>
        <w:rPr>
          <w:rFonts w:ascii="Arial" w:eastAsia="Arial" w:hAnsi="Arial" w:cs="Arial"/>
          <w:b/>
          <w:sz w:val="20"/>
          <w:szCs w:val="23"/>
          <w:lang w:val="en-US" w:bidi="en-US"/>
        </w:rPr>
      </w:pPr>
    </w:p>
    <w:p w14:paraId="594B7431" w14:textId="77777777" w:rsidR="006107AB" w:rsidRDefault="006107AB" w:rsidP="006107AB">
      <w:pPr>
        <w:widowControl w:val="0"/>
        <w:autoSpaceDE w:val="0"/>
        <w:autoSpaceDN w:val="0"/>
        <w:spacing w:after="0" w:line="240" w:lineRule="auto"/>
        <w:rPr>
          <w:rFonts w:ascii="Arial" w:eastAsia="Arial" w:hAnsi="Arial" w:cs="Arial"/>
          <w:b/>
          <w:sz w:val="20"/>
          <w:szCs w:val="23"/>
          <w:lang w:val="en-US" w:bidi="en-US"/>
        </w:rPr>
      </w:pPr>
    </w:p>
    <w:p w14:paraId="3EB56932" w14:textId="77777777" w:rsidR="006107AB" w:rsidRDefault="006107AB" w:rsidP="006107AB">
      <w:pPr>
        <w:widowControl w:val="0"/>
        <w:autoSpaceDE w:val="0"/>
        <w:autoSpaceDN w:val="0"/>
        <w:spacing w:after="0" w:line="240" w:lineRule="auto"/>
        <w:rPr>
          <w:rFonts w:ascii="Arial" w:eastAsia="Arial" w:hAnsi="Arial" w:cs="Arial"/>
          <w:sz w:val="20"/>
          <w:szCs w:val="23"/>
          <w:lang w:val="en-US" w:bidi="en-US"/>
        </w:rPr>
      </w:pPr>
    </w:p>
    <w:p w14:paraId="5091847F" w14:textId="77777777" w:rsidR="006107AB" w:rsidRDefault="006107AB" w:rsidP="006107AB">
      <w:pPr>
        <w:widowControl w:val="0"/>
        <w:autoSpaceDE w:val="0"/>
        <w:autoSpaceDN w:val="0"/>
        <w:spacing w:before="1" w:after="0" w:line="240" w:lineRule="auto"/>
        <w:rPr>
          <w:rFonts w:ascii="Arial" w:eastAsia="Arial" w:hAnsi="Arial" w:cs="Arial"/>
          <w:sz w:val="27"/>
          <w:szCs w:val="23"/>
          <w:lang w:val="en-US" w:bidi="en-US"/>
        </w:rPr>
      </w:pPr>
      <w:r>
        <w:rPr>
          <w:rFonts w:ascii="Arial" w:eastAsia="Arial" w:hAnsi="Arial" w:cs="Arial"/>
          <w:noProof/>
          <w:sz w:val="23"/>
          <w:szCs w:val="23"/>
          <w:lang w:val="en-US"/>
        </w:rPr>
        <w:drawing>
          <wp:anchor distT="0" distB="0" distL="0" distR="0" simplePos="0" relativeHeight="251659264" behindDoc="1" locked="0" layoutInCell="1" allowOverlap="1" wp14:anchorId="276B861A" wp14:editId="63046304">
            <wp:simplePos x="0" y="0"/>
            <wp:positionH relativeFrom="page">
              <wp:posOffset>1062355</wp:posOffset>
            </wp:positionH>
            <wp:positionV relativeFrom="paragraph">
              <wp:posOffset>222885</wp:posOffset>
            </wp:positionV>
            <wp:extent cx="5541645" cy="8890"/>
            <wp:effectExtent l="0" t="0" r="0" b="0"/>
            <wp:wrapTopAndBottom/>
            <wp:docPr id="16" name="image3.png"/>
            <wp:cNvGraphicFramePr/>
            <a:graphic xmlns:a="http://schemas.openxmlformats.org/drawingml/2006/main">
              <a:graphicData uri="http://schemas.openxmlformats.org/drawingml/2006/picture">
                <pic:pic xmlns:pic="http://schemas.openxmlformats.org/drawingml/2006/picture">
                  <pic:nvPicPr>
                    <pic:cNvPr id="16" name="image3.png"/>
                    <pic:cNvPicPr>
                      <a:picLocks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541645" cy="8890"/>
                    </a:xfrm>
                    <a:prstGeom prst="rect">
                      <a:avLst/>
                    </a:prstGeom>
                    <a:noFill/>
                  </pic:spPr>
                </pic:pic>
              </a:graphicData>
            </a:graphic>
          </wp:anchor>
        </w:drawing>
      </w:r>
    </w:p>
    <w:p w14:paraId="7994D419" w14:textId="77777777" w:rsidR="006107AB" w:rsidRDefault="006107AB" w:rsidP="006107AB">
      <w:pPr>
        <w:widowControl w:val="0"/>
        <w:autoSpaceDE w:val="0"/>
        <w:autoSpaceDN w:val="0"/>
        <w:spacing w:before="186" w:after="6" w:line="240" w:lineRule="auto"/>
        <w:ind w:left="540"/>
        <w:outlineLvl w:val="1"/>
        <w:rPr>
          <w:rFonts w:ascii="Arial" w:eastAsia="Arial" w:hAnsi="Arial" w:cs="Arial"/>
          <w:b/>
          <w:bCs/>
          <w:sz w:val="23"/>
          <w:szCs w:val="23"/>
          <w:lang w:val="en-US" w:bidi="en-US"/>
        </w:rPr>
      </w:pPr>
      <w:r>
        <w:rPr>
          <w:rFonts w:ascii="Arial" w:eastAsia="Arial" w:hAnsi="Arial" w:cs="Arial"/>
          <w:b/>
          <w:bCs/>
          <w:w w:val="105"/>
          <w:sz w:val="23"/>
          <w:szCs w:val="23"/>
          <w:lang w:val="en-US" w:bidi="en-US"/>
        </w:rPr>
        <w:t>Submitted for Viva-voce Examination held on</w:t>
      </w:r>
    </w:p>
    <w:p w14:paraId="5D99CCB9" w14:textId="77777777" w:rsidR="006107AB" w:rsidRDefault="006107AB" w:rsidP="006107AB">
      <w:pPr>
        <w:widowControl w:val="0"/>
        <w:autoSpaceDE w:val="0"/>
        <w:autoSpaceDN w:val="0"/>
        <w:spacing w:after="0" w:line="52" w:lineRule="exact"/>
        <w:ind w:left="5630"/>
        <w:rPr>
          <w:rFonts w:ascii="Arial" w:eastAsia="Arial" w:hAnsi="Arial" w:cs="Arial"/>
          <w:sz w:val="5"/>
          <w:szCs w:val="23"/>
          <w:lang w:val="en-US" w:bidi="en-US"/>
        </w:rPr>
      </w:pPr>
      <w:r>
        <w:rPr>
          <w:rFonts w:ascii="Arial" w:eastAsia="Arial" w:hAnsi="Arial" w:cs="Arial"/>
          <w:noProof/>
          <w:sz w:val="23"/>
          <w:szCs w:val="23"/>
          <w:lang w:val="en-US" w:bidi="en-US"/>
        </w:rPr>
        <mc:AlternateContent>
          <mc:Choice Requires="wpg">
            <w:drawing>
              <wp:inline distT="0" distB="0" distL="0" distR="0" wp14:anchorId="3A578CE9" wp14:editId="4BC5952B">
                <wp:extent cx="1833245" cy="32385"/>
                <wp:effectExtent l="22225" t="1905" r="20955" b="3810"/>
                <wp:docPr id="3" name="Group 2"/>
                <wp:cNvGraphicFramePr/>
                <a:graphic xmlns:a="http://schemas.openxmlformats.org/drawingml/2006/main">
                  <a:graphicData uri="http://schemas.microsoft.com/office/word/2010/wordprocessingGroup">
                    <wpg:wgp>
                      <wpg:cNvGrpSpPr/>
                      <wpg:grpSpPr>
                        <a:xfrm>
                          <a:off x="0" y="0"/>
                          <a:ext cx="1833245" cy="32385"/>
                          <a:chOff x="0" y="0"/>
                          <a:chExt cx="2887" cy="51"/>
                        </a:xfrm>
                      </wpg:grpSpPr>
                      <wps:wsp>
                        <wps:cNvPr id="5" name="Line 3"/>
                        <wps:cNvCnPr/>
                        <wps:spPr bwMode="auto">
                          <a:xfrm>
                            <a:off x="0" y="25"/>
                            <a:ext cx="2887" cy="0"/>
                          </a:xfrm>
                          <a:prstGeom prst="line">
                            <a:avLst/>
                          </a:prstGeom>
                          <a:noFill/>
                          <a:ln w="32004">
                            <a:solidFill>
                              <a:srgbClr val="000000"/>
                            </a:solidFill>
                            <a:round/>
                          </a:ln>
                        </wps:spPr>
                        <wps:bodyPr/>
                      </wps:wsp>
                    </wpg:wgp>
                  </a:graphicData>
                </a:graphic>
              </wp:inline>
            </w:drawing>
          </mc:Choice>
          <mc:Fallback>
            <w:pict>
              <v:group w14:anchorId="5FA7C770" id="Group 2" o:spid="_x0000_s1026" style="width:144.35pt;height:2.55pt;mso-position-horizontal-relative:char;mso-position-vertical-relative:line" coordsize="288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">
                <v:line id="Line 3" o:spid="_x0000_s1027" style="position:absolute;visibility:visible;mso-wrap-style:square" from="0,25" to="288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" strokeweight="2.52pt"/>
                <w10:anchorlock/>
              </v:group>
            </w:pict>
          </mc:Fallback>
        </mc:AlternateContent>
      </w:r>
    </w:p>
    <w:p w14:paraId="704FC8F8" w14:textId="77777777" w:rsidR="006107AB" w:rsidRDefault="006107AB" w:rsidP="006107AB">
      <w:pPr>
        <w:widowControl w:val="0"/>
        <w:autoSpaceDE w:val="0"/>
        <w:autoSpaceDN w:val="0"/>
        <w:spacing w:after="0" w:line="240" w:lineRule="auto"/>
        <w:rPr>
          <w:rFonts w:ascii="Arial" w:eastAsia="Arial" w:hAnsi="Arial" w:cs="Arial"/>
          <w:b/>
          <w:sz w:val="26"/>
          <w:szCs w:val="23"/>
          <w:lang w:val="en-US" w:bidi="en-US"/>
        </w:rPr>
      </w:pPr>
    </w:p>
    <w:p w14:paraId="3FDDC449" w14:textId="77777777" w:rsidR="006107AB" w:rsidRDefault="006107AB" w:rsidP="006107AB">
      <w:pPr>
        <w:widowControl w:val="0"/>
        <w:autoSpaceDE w:val="0"/>
        <w:autoSpaceDN w:val="0"/>
        <w:spacing w:after="0" w:line="240" w:lineRule="auto"/>
        <w:rPr>
          <w:rFonts w:ascii="Arial" w:eastAsia="Arial" w:hAnsi="Arial" w:cs="Arial"/>
          <w:b/>
          <w:sz w:val="26"/>
          <w:szCs w:val="23"/>
          <w:lang w:val="en-US" w:bidi="en-US"/>
        </w:rPr>
      </w:pPr>
    </w:p>
    <w:p w14:paraId="39BFF777" w14:textId="77777777" w:rsidR="006107AB" w:rsidRDefault="006107AB" w:rsidP="006107AB">
      <w:pPr>
        <w:widowControl w:val="0"/>
        <w:autoSpaceDE w:val="0"/>
        <w:autoSpaceDN w:val="0"/>
        <w:spacing w:after="0" w:line="240" w:lineRule="auto"/>
        <w:rPr>
          <w:rFonts w:ascii="Arial" w:eastAsia="Arial" w:hAnsi="Arial" w:cs="Arial"/>
          <w:b/>
          <w:sz w:val="26"/>
          <w:szCs w:val="23"/>
          <w:lang w:val="en-US" w:bidi="en-US"/>
        </w:rPr>
      </w:pPr>
    </w:p>
    <w:p w14:paraId="14856CFF" w14:textId="77777777" w:rsidR="006107AB" w:rsidRDefault="006107AB" w:rsidP="006107AB">
      <w:pPr>
        <w:widowControl w:val="0"/>
        <w:autoSpaceDE w:val="0"/>
        <w:autoSpaceDN w:val="0"/>
        <w:spacing w:after="0" w:line="240" w:lineRule="auto"/>
        <w:rPr>
          <w:rFonts w:ascii="Arial" w:eastAsia="Arial" w:hAnsi="Arial" w:cs="Arial"/>
          <w:b/>
          <w:sz w:val="26"/>
          <w:szCs w:val="23"/>
          <w:lang w:val="en-US" w:bidi="en-US"/>
        </w:rPr>
      </w:pPr>
    </w:p>
    <w:p w14:paraId="5DB3212A" w14:textId="77777777" w:rsidR="006107AB" w:rsidRDefault="006107AB" w:rsidP="006107AB">
      <w:pPr>
        <w:widowControl w:val="0"/>
        <w:autoSpaceDE w:val="0"/>
        <w:autoSpaceDN w:val="0"/>
        <w:spacing w:before="3" w:after="0" w:line="240" w:lineRule="auto"/>
        <w:rPr>
          <w:rFonts w:ascii="Arial" w:eastAsia="Arial" w:hAnsi="Arial" w:cs="Arial"/>
          <w:b/>
          <w:sz w:val="34"/>
          <w:szCs w:val="23"/>
          <w:lang w:val="en-US" w:bidi="en-US"/>
        </w:rPr>
      </w:pPr>
      <w:proofErr w:type="spellStart"/>
      <w:r>
        <w:rPr>
          <w:rFonts w:ascii="Arial" w:eastAsia="Arial" w:hAnsi="Arial" w:cs="Arial"/>
          <w:b/>
          <w:w w:val="105"/>
          <w:sz w:val="23"/>
          <w:lang w:val="en-US" w:bidi="en-US"/>
        </w:rPr>
        <w:t>InternalExaminer</w:t>
      </w:r>
      <w:proofErr w:type="spellEnd"/>
      <w:r>
        <w:rPr>
          <w:rFonts w:ascii="Arial" w:eastAsia="Arial" w:hAnsi="Arial" w:cs="Arial"/>
          <w:b/>
          <w:w w:val="105"/>
          <w:sz w:val="23"/>
          <w:lang w:val="en-US" w:bidi="en-US"/>
        </w:rPr>
        <w:t xml:space="preserve">                                                                </w:t>
      </w:r>
      <w:proofErr w:type="spellStart"/>
      <w:r>
        <w:rPr>
          <w:rFonts w:ascii="Arial" w:eastAsia="Arial" w:hAnsi="Arial" w:cs="Arial"/>
          <w:b/>
          <w:w w:val="105"/>
          <w:sz w:val="23"/>
          <w:lang w:val="en-US" w:bidi="en-US"/>
        </w:rPr>
        <w:t>ExternalExaminer</w:t>
      </w:r>
      <w:proofErr w:type="spellEnd"/>
    </w:p>
    <w:p w14:paraId="3C0C40BE" w14:textId="77777777" w:rsidR="006107AB" w:rsidRDefault="006107AB" w:rsidP="006107AB">
      <w:pPr>
        <w:rPr>
          <w:rFonts w:ascii="Arial" w:eastAsia="Arial" w:hAnsi="Arial" w:cs="Arial"/>
          <w:b/>
          <w:w w:val="105"/>
          <w:sz w:val="23"/>
          <w:lang w:val="en-US" w:bidi="en-US"/>
        </w:rPr>
      </w:pPr>
      <w:r>
        <w:rPr>
          <w:rFonts w:ascii="Arial" w:eastAsia="Arial" w:hAnsi="Arial" w:cs="Arial"/>
          <w:b/>
          <w:w w:val="105"/>
          <w:sz w:val="23"/>
          <w:lang w:val="en-US" w:bidi="en-US"/>
        </w:rPr>
        <w:tab/>
      </w:r>
    </w:p>
    <w:p w14:paraId="5B2A57E1" w14:textId="5DAFF4B5" w:rsidR="00A9204E" w:rsidRDefault="00A9204E"/>
    <w:p w14:paraId="5376A4EB" w14:textId="77777777" w:rsidR="006107AB" w:rsidRPr="004B0C9C" w:rsidRDefault="006107AB" w:rsidP="006107AB">
      <w:pPr>
        <w:widowControl w:val="0"/>
        <w:autoSpaceDE w:val="0"/>
        <w:autoSpaceDN w:val="0"/>
        <w:spacing w:before="81" w:after="0" w:line="240" w:lineRule="auto"/>
        <w:jc w:val="center"/>
        <w:rPr>
          <w:rFonts w:ascii="Arial" w:eastAsia="Arial" w:hAnsi="Arial" w:cs="Arial"/>
          <w:b/>
          <w:sz w:val="36"/>
          <w:szCs w:val="36"/>
          <w:lang w:val="en-US" w:bidi="en-US"/>
        </w:rPr>
      </w:pPr>
      <w:r w:rsidRPr="004B0C9C">
        <w:rPr>
          <w:rFonts w:ascii="Arial" w:eastAsia="Arial" w:hAnsi="Arial" w:cs="Arial"/>
          <w:b/>
          <w:w w:val="105"/>
          <w:sz w:val="36"/>
          <w:szCs w:val="36"/>
          <w:lang w:val="en-US" w:bidi="en-US"/>
        </w:rPr>
        <w:t>DECLARATION</w:t>
      </w:r>
    </w:p>
    <w:p w14:paraId="09A19B79" w14:textId="77777777" w:rsidR="006107AB" w:rsidRDefault="006107AB" w:rsidP="006107AB">
      <w:pPr>
        <w:widowControl w:val="0"/>
        <w:autoSpaceDE w:val="0"/>
        <w:autoSpaceDN w:val="0"/>
        <w:spacing w:after="0" w:line="240" w:lineRule="auto"/>
        <w:rPr>
          <w:rFonts w:ascii="Arial" w:eastAsia="Arial" w:hAnsi="Arial" w:cs="Arial"/>
          <w:b/>
          <w:sz w:val="26"/>
          <w:szCs w:val="23"/>
          <w:lang w:val="en-US" w:bidi="en-US"/>
        </w:rPr>
      </w:pPr>
    </w:p>
    <w:p w14:paraId="17D62B1B" w14:textId="77777777" w:rsidR="006107AB" w:rsidRDefault="006107AB" w:rsidP="006107AB">
      <w:pPr>
        <w:widowControl w:val="0"/>
        <w:autoSpaceDE w:val="0"/>
        <w:autoSpaceDN w:val="0"/>
        <w:spacing w:after="0" w:line="240" w:lineRule="auto"/>
        <w:rPr>
          <w:rFonts w:ascii="Arial" w:eastAsia="Arial" w:hAnsi="Arial" w:cs="Arial"/>
          <w:b/>
          <w:sz w:val="26"/>
          <w:szCs w:val="23"/>
          <w:lang w:val="en-US" w:bidi="en-US"/>
        </w:rPr>
      </w:pPr>
    </w:p>
    <w:p w14:paraId="0E405C7D" w14:textId="77777777" w:rsidR="006107AB" w:rsidRDefault="006107AB" w:rsidP="006107AB">
      <w:pPr>
        <w:widowControl w:val="0"/>
        <w:autoSpaceDE w:val="0"/>
        <w:autoSpaceDN w:val="0"/>
        <w:spacing w:before="4" w:after="0" w:line="360" w:lineRule="auto"/>
        <w:rPr>
          <w:rFonts w:ascii="Arial" w:eastAsia="Arial" w:hAnsi="Arial" w:cs="Arial"/>
          <w:b/>
          <w:szCs w:val="23"/>
          <w:lang w:val="en-US" w:bidi="en-US"/>
        </w:rPr>
      </w:pPr>
    </w:p>
    <w:p w14:paraId="5628EB4B" w14:textId="77777777" w:rsidR="006107AB" w:rsidRDefault="006107AB" w:rsidP="006107AB">
      <w:pPr>
        <w:widowControl w:val="0"/>
        <w:autoSpaceDE w:val="0"/>
        <w:autoSpaceDN w:val="0"/>
        <w:spacing w:after="0" w:line="360" w:lineRule="auto"/>
        <w:jc w:val="both"/>
        <w:rPr>
          <w:rFonts w:ascii="Arial" w:eastAsia="Arial" w:hAnsi="Arial" w:cs="Arial"/>
          <w:sz w:val="26"/>
          <w:szCs w:val="23"/>
          <w:lang w:val="en-US" w:bidi="en-US"/>
        </w:rPr>
      </w:pPr>
      <w:r>
        <w:rPr>
          <w:rFonts w:ascii="Arial" w:eastAsia="Arial" w:hAnsi="Arial" w:cs="Arial"/>
          <w:sz w:val="23"/>
          <w:szCs w:val="23"/>
          <w:lang w:val="en-US" w:bidi="en-US"/>
        </w:rPr>
        <w:t xml:space="preserve">I, </w:t>
      </w:r>
      <w:r>
        <w:rPr>
          <w:rFonts w:ascii="Arial" w:eastAsia="Arial" w:hAnsi="Arial" w:cs="Arial"/>
          <w:b/>
          <w:bCs/>
          <w:sz w:val="23"/>
          <w:szCs w:val="23"/>
          <w:lang w:val="en-US" w:bidi="en-US"/>
        </w:rPr>
        <w:t xml:space="preserve">SUJEETH S.R </w:t>
      </w:r>
      <w:r>
        <w:rPr>
          <w:rFonts w:ascii="Arial" w:eastAsia="Arial" w:hAnsi="Arial" w:cs="Arial"/>
          <w:sz w:val="23"/>
          <w:szCs w:val="23"/>
          <w:lang w:val="en-US" w:bidi="en-US"/>
        </w:rPr>
        <w:t xml:space="preserve">hereby declare that the project report entitled </w:t>
      </w:r>
      <w:r>
        <w:rPr>
          <w:rFonts w:ascii="Arial" w:eastAsia="Arial" w:hAnsi="Arial" w:cs="Arial"/>
          <w:b/>
          <w:bCs/>
          <w:sz w:val="23"/>
          <w:szCs w:val="23"/>
          <w:lang w:val="en-US" w:bidi="en-US"/>
        </w:rPr>
        <w:t xml:space="preserve">Predict Student Performance was </w:t>
      </w:r>
      <w:r>
        <w:rPr>
          <w:rFonts w:ascii="Arial" w:eastAsia="Arial" w:hAnsi="Arial" w:cs="Arial"/>
          <w:sz w:val="23"/>
          <w:szCs w:val="23"/>
          <w:lang w:val="en-US" w:bidi="en-US"/>
        </w:rPr>
        <w:t xml:space="preserve">done by me under the guidance of </w:t>
      </w:r>
      <w:r>
        <w:rPr>
          <w:rFonts w:ascii="Arial" w:eastAsia="Arial" w:hAnsi="Arial" w:cs="Arial"/>
          <w:b/>
          <w:bCs/>
          <w:sz w:val="23"/>
          <w:szCs w:val="23"/>
          <w:lang w:val="en-US" w:bidi="en-US"/>
        </w:rPr>
        <w:t>Mr. Amandeep Singh</w:t>
      </w:r>
      <w:r>
        <w:rPr>
          <w:rFonts w:ascii="Arial" w:eastAsia="Calibri" w:hAnsi="Arial" w:cs="Arial"/>
          <w:b/>
          <w:bCs/>
          <w:color w:val="000000"/>
          <w:sz w:val="23"/>
          <w:szCs w:val="23"/>
          <w:lang w:val="en-US"/>
        </w:rPr>
        <w:t xml:space="preserve">, </w:t>
      </w:r>
      <w:proofErr w:type="spellStart"/>
      <w:r>
        <w:rPr>
          <w:rFonts w:ascii="Arial" w:eastAsia="Calibri" w:hAnsi="Arial" w:cs="Arial"/>
          <w:b/>
          <w:bCs/>
          <w:color w:val="000000"/>
          <w:sz w:val="23"/>
          <w:szCs w:val="23"/>
          <w:lang w:val="en-US"/>
        </w:rPr>
        <w:t>B.tech</w:t>
      </w:r>
      <w:proofErr w:type="spellEnd"/>
      <w:r>
        <w:rPr>
          <w:rFonts w:ascii="Arial" w:eastAsia="Calibri" w:hAnsi="Arial" w:cs="Arial"/>
          <w:b/>
          <w:bCs/>
          <w:color w:val="000000"/>
          <w:sz w:val="23"/>
          <w:szCs w:val="23"/>
          <w:lang w:val="en-US"/>
        </w:rPr>
        <w:t xml:space="preserve">, </w:t>
      </w:r>
      <w:proofErr w:type="spellStart"/>
      <w:r>
        <w:rPr>
          <w:rFonts w:ascii="Arial" w:eastAsia="Calibri" w:hAnsi="Arial" w:cs="Arial"/>
          <w:b/>
          <w:bCs/>
          <w:color w:val="000000"/>
          <w:sz w:val="23"/>
          <w:szCs w:val="23"/>
          <w:lang w:val="en-US"/>
        </w:rPr>
        <w:t>M.tech</w:t>
      </w:r>
      <w:proofErr w:type="spellEnd"/>
      <w:r>
        <w:rPr>
          <w:rFonts w:ascii="Arial" w:eastAsia="Calibri" w:hAnsi="Arial" w:cs="Arial"/>
          <w:b/>
          <w:bCs/>
          <w:color w:val="000000"/>
          <w:sz w:val="23"/>
          <w:szCs w:val="23"/>
          <w:lang w:val="en-US"/>
        </w:rPr>
        <w:t>, (Ph.D.).</w:t>
      </w:r>
      <w:r>
        <w:rPr>
          <w:rFonts w:ascii="Arial" w:eastAsia="Arial" w:hAnsi="Arial" w:cs="Arial"/>
          <w:sz w:val="23"/>
          <w:szCs w:val="23"/>
          <w:lang w:val="en-US" w:bidi="en-US"/>
        </w:rPr>
        <w:t xml:space="preserve"> submitted in partial fulfillment of the requirements for the award of Bachelor of Engineering Degree in Computer Science and Engineering.</w:t>
      </w:r>
    </w:p>
    <w:p w14:paraId="7AD78BD0" w14:textId="77777777" w:rsidR="006107AB" w:rsidRDefault="006107AB" w:rsidP="006107AB">
      <w:pPr>
        <w:widowControl w:val="0"/>
        <w:tabs>
          <w:tab w:val="left" w:pos="2163"/>
          <w:tab w:val="left" w:pos="3896"/>
          <w:tab w:val="left" w:pos="5896"/>
          <w:tab w:val="left" w:pos="6147"/>
          <w:tab w:val="left" w:pos="6283"/>
          <w:tab w:val="left" w:pos="6961"/>
          <w:tab w:val="left" w:pos="8147"/>
          <w:tab w:val="left" w:pos="8427"/>
          <w:tab w:val="left" w:pos="9255"/>
        </w:tabs>
        <w:autoSpaceDE w:val="0"/>
        <w:autoSpaceDN w:val="0"/>
        <w:spacing w:before="80" w:after="0" w:line="360" w:lineRule="auto"/>
        <w:ind w:left="300" w:right="377"/>
        <w:rPr>
          <w:rFonts w:ascii="Arial" w:eastAsia="Arial" w:hAnsi="Arial" w:cs="Arial"/>
          <w:sz w:val="23"/>
          <w:szCs w:val="23"/>
          <w:lang w:val="en-US" w:bidi="en-US"/>
        </w:rPr>
      </w:pPr>
    </w:p>
    <w:p w14:paraId="3A1B9629" w14:textId="77777777" w:rsidR="006107AB" w:rsidRDefault="006107AB" w:rsidP="006107AB">
      <w:pPr>
        <w:widowControl w:val="0"/>
        <w:autoSpaceDE w:val="0"/>
        <w:autoSpaceDN w:val="0"/>
        <w:spacing w:after="0" w:line="240" w:lineRule="auto"/>
        <w:rPr>
          <w:rFonts w:ascii="Arial" w:eastAsia="Arial" w:hAnsi="Arial" w:cs="Arial"/>
          <w:sz w:val="26"/>
          <w:szCs w:val="23"/>
          <w:lang w:val="en-US" w:bidi="en-US"/>
        </w:rPr>
      </w:pPr>
    </w:p>
    <w:p w14:paraId="4F5C7670" w14:textId="77777777" w:rsidR="006107AB" w:rsidRDefault="006107AB" w:rsidP="006107AB">
      <w:pPr>
        <w:widowControl w:val="0"/>
        <w:autoSpaceDE w:val="0"/>
        <w:autoSpaceDN w:val="0"/>
        <w:spacing w:after="0" w:line="240" w:lineRule="auto"/>
        <w:rPr>
          <w:rFonts w:ascii="Arial" w:eastAsia="Arial" w:hAnsi="Arial" w:cs="Arial"/>
          <w:sz w:val="26"/>
          <w:szCs w:val="23"/>
          <w:lang w:val="en-US" w:bidi="en-US"/>
        </w:rPr>
      </w:pPr>
    </w:p>
    <w:p w14:paraId="293894D5" w14:textId="77777777" w:rsidR="006107AB" w:rsidRDefault="006107AB" w:rsidP="006107AB">
      <w:pPr>
        <w:widowControl w:val="0"/>
        <w:autoSpaceDE w:val="0"/>
        <w:autoSpaceDN w:val="0"/>
        <w:spacing w:before="2" w:after="0" w:line="240" w:lineRule="auto"/>
        <w:rPr>
          <w:rFonts w:ascii="Arial" w:eastAsia="Arial" w:hAnsi="Arial" w:cs="Arial"/>
          <w:szCs w:val="23"/>
          <w:lang w:val="en-US" w:bidi="en-US"/>
        </w:rPr>
      </w:pPr>
      <w:r>
        <w:rPr>
          <w:rFonts w:ascii="Arial" w:eastAsia="Arial" w:hAnsi="Arial" w:cs="Arial"/>
          <w:szCs w:val="23"/>
          <w:lang w:val="en-US" w:bidi="en-US"/>
        </w:rPr>
        <w:t xml:space="preserve"> </w:t>
      </w:r>
    </w:p>
    <w:p w14:paraId="7AB289AA" w14:textId="77777777" w:rsidR="006107AB" w:rsidRDefault="006107AB" w:rsidP="006107AB">
      <w:pPr>
        <w:widowControl w:val="0"/>
        <w:autoSpaceDE w:val="0"/>
        <w:autoSpaceDN w:val="0"/>
        <w:spacing w:after="0" w:line="240" w:lineRule="auto"/>
        <w:outlineLvl w:val="1"/>
        <w:rPr>
          <w:rFonts w:ascii="Arial" w:eastAsia="Arial" w:hAnsi="Arial" w:cs="Arial"/>
          <w:b/>
          <w:bCs/>
          <w:w w:val="105"/>
          <w:sz w:val="23"/>
          <w:szCs w:val="23"/>
          <w:lang w:bidi="en-US"/>
        </w:rPr>
      </w:pPr>
      <w:r>
        <w:rPr>
          <w:rFonts w:ascii="Arial" w:eastAsia="Arial" w:hAnsi="Arial" w:cs="Arial"/>
          <w:b/>
          <w:bCs/>
          <w:w w:val="105"/>
          <w:sz w:val="23"/>
          <w:szCs w:val="23"/>
          <w:lang w:val="en-US" w:bidi="en-US"/>
        </w:rPr>
        <w:t>DATE OF SUBMISSION:</w:t>
      </w:r>
      <w:r>
        <w:rPr>
          <w:rFonts w:ascii="Arial" w:eastAsia="Arial" w:hAnsi="Arial" w:cs="Arial"/>
          <w:b/>
          <w:bCs/>
          <w:w w:val="105"/>
          <w:sz w:val="23"/>
          <w:szCs w:val="23"/>
          <w:lang w:bidi="en-US"/>
        </w:rPr>
        <w:t xml:space="preserve"> </w:t>
      </w:r>
      <w:r>
        <w:rPr>
          <w:rFonts w:ascii="Arial" w:eastAsia="Arial" w:hAnsi="Arial" w:cs="Arial"/>
          <w:b/>
          <w:bCs/>
          <w:w w:val="105"/>
          <w:lang w:bidi="en-US"/>
        </w:rPr>
        <w:t>10/11/2021</w:t>
      </w:r>
      <w:r>
        <w:rPr>
          <w:rFonts w:ascii="Arial" w:eastAsia="Arial" w:hAnsi="Arial" w:cs="Arial"/>
          <w:b/>
          <w:bCs/>
          <w:w w:val="105"/>
          <w:sz w:val="23"/>
          <w:szCs w:val="23"/>
          <w:lang w:bidi="en-US"/>
        </w:rPr>
        <w:t xml:space="preserve">                                      </w:t>
      </w:r>
    </w:p>
    <w:p w14:paraId="2E583A3E" w14:textId="77777777" w:rsidR="006107AB" w:rsidRDefault="006107AB" w:rsidP="006107AB">
      <w:pPr>
        <w:widowControl w:val="0"/>
        <w:autoSpaceDE w:val="0"/>
        <w:autoSpaceDN w:val="0"/>
        <w:spacing w:after="0" w:line="240" w:lineRule="auto"/>
        <w:outlineLvl w:val="1"/>
        <w:rPr>
          <w:rFonts w:ascii="Arial" w:eastAsia="Arial" w:hAnsi="Arial" w:cs="Arial"/>
          <w:b/>
          <w:bCs/>
          <w:w w:val="105"/>
          <w:sz w:val="23"/>
          <w:szCs w:val="23"/>
          <w:lang w:bidi="en-US"/>
        </w:rPr>
      </w:pPr>
    </w:p>
    <w:p w14:paraId="09BF1D31" w14:textId="77777777" w:rsidR="006107AB" w:rsidRDefault="006107AB" w:rsidP="006107AB">
      <w:pPr>
        <w:widowControl w:val="0"/>
        <w:autoSpaceDE w:val="0"/>
        <w:autoSpaceDN w:val="0"/>
        <w:spacing w:after="0" w:line="240" w:lineRule="auto"/>
        <w:outlineLvl w:val="1"/>
        <w:rPr>
          <w:rFonts w:ascii="Arial" w:eastAsia="Arial" w:hAnsi="Arial" w:cs="Arial"/>
          <w:b/>
          <w:bCs/>
          <w:w w:val="105"/>
          <w:sz w:val="23"/>
          <w:szCs w:val="23"/>
          <w:lang w:bidi="en-US"/>
        </w:rPr>
      </w:pPr>
    </w:p>
    <w:p w14:paraId="03CF8AEA" w14:textId="3B023A2B" w:rsidR="006107AB" w:rsidRDefault="006107AB" w:rsidP="006107AB">
      <w:pPr>
        <w:widowControl w:val="0"/>
        <w:autoSpaceDE w:val="0"/>
        <w:autoSpaceDN w:val="0"/>
        <w:spacing w:after="0" w:line="240" w:lineRule="auto"/>
        <w:outlineLvl w:val="1"/>
        <w:rPr>
          <w:rFonts w:ascii="Arial" w:eastAsia="Arial" w:hAnsi="Arial" w:cs="Arial"/>
          <w:b/>
          <w:bCs/>
          <w:w w:val="105"/>
          <w:sz w:val="23"/>
          <w:szCs w:val="23"/>
          <w:lang w:bidi="en-US"/>
        </w:rPr>
      </w:pPr>
      <w:r>
        <w:rPr>
          <w:rFonts w:ascii="Arial" w:eastAsia="Arial" w:hAnsi="Arial" w:cs="Arial"/>
          <w:b/>
          <w:bCs/>
          <w:w w:val="105"/>
          <w:sz w:val="23"/>
          <w:szCs w:val="23"/>
          <w:lang w:bidi="en-US"/>
        </w:rPr>
        <w:t xml:space="preserve">                                                                                              SUJEETH </w:t>
      </w:r>
      <w:r w:rsidR="000A3242">
        <w:rPr>
          <w:rFonts w:ascii="Arial" w:eastAsia="Arial" w:hAnsi="Arial" w:cs="Arial"/>
          <w:b/>
          <w:bCs/>
          <w:w w:val="105"/>
          <w:sz w:val="23"/>
          <w:szCs w:val="23"/>
          <w:lang w:bidi="en-US"/>
        </w:rPr>
        <w:t>SR</w:t>
      </w:r>
    </w:p>
    <w:p w14:paraId="4C10E9A1" w14:textId="77777777" w:rsidR="006107AB" w:rsidRDefault="006107AB" w:rsidP="006107AB">
      <w:pPr>
        <w:widowControl w:val="0"/>
        <w:autoSpaceDE w:val="0"/>
        <w:autoSpaceDN w:val="0"/>
        <w:spacing w:after="0" w:line="240" w:lineRule="auto"/>
        <w:outlineLvl w:val="1"/>
        <w:rPr>
          <w:rFonts w:ascii="Arial" w:eastAsia="Arial" w:hAnsi="Arial" w:cs="Arial"/>
          <w:b/>
          <w:bCs/>
          <w:sz w:val="23"/>
          <w:szCs w:val="23"/>
          <w:lang w:bidi="en-US"/>
        </w:rPr>
      </w:pPr>
      <w:r>
        <w:rPr>
          <w:rFonts w:ascii="Arial" w:eastAsia="Arial" w:hAnsi="Arial" w:cs="Arial"/>
          <w:b/>
          <w:bCs/>
          <w:w w:val="105"/>
          <w:sz w:val="23"/>
          <w:szCs w:val="23"/>
          <w:lang w:bidi="en-US"/>
        </w:rPr>
        <w:t xml:space="preserve">                                           </w:t>
      </w:r>
    </w:p>
    <w:p w14:paraId="3FDFAF4A" w14:textId="77777777" w:rsidR="006107AB" w:rsidRDefault="006107AB" w:rsidP="006107AB">
      <w:pPr>
        <w:widowControl w:val="0"/>
        <w:autoSpaceDE w:val="0"/>
        <w:autoSpaceDN w:val="0"/>
        <w:spacing w:before="2" w:after="0" w:line="240" w:lineRule="auto"/>
        <w:rPr>
          <w:rFonts w:ascii="Arial" w:eastAsia="Arial" w:hAnsi="Arial" w:cs="Arial"/>
          <w:b/>
          <w:sz w:val="25"/>
          <w:szCs w:val="23"/>
          <w:lang w:val="en-US" w:bidi="en-US"/>
        </w:rPr>
      </w:pPr>
    </w:p>
    <w:p w14:paraId="03546FA5" w14:textId="77777777" w:rsidR="006107AB" w:rsidRDefault="006107AB" w:rsidP="006107AB">
      <w:pPr>
        <w:widowControl w:val="0"/>
        <w:tabs>
          <w:tab w:val="left" w:pos="5322"/>
        </w:tabs>
        <w:autoSpaceDE w:val="0"/>
        <w:autoSpaceDN w:val="0"/>
        <w:spacing w:before="1" w:after="0" w:line="240" w:lineRule="auto"/>
        <w:ind w:left="300"/>
        <w:jc w:val="both"/>
        <w:rPr>
          <w:rFonts w:ascii="Arial" w:eastAsia="Arial" w:hAnsi="Arial" w:cs="Arial"/>
          <w:b/>
          <w:sz w:val="23"/>
          <w:lang w:val="en-US" w:bidi="en-US"/>
        </w:rPr>
      </w:pPr>
      <w:r>
        <w:rPr>
          <w:rFonts w:ascii="Arial" w:eastAsia="Arial" w:hAnsi="Arial" w:cs="Arial"/>
          <w:b/>
          <w:w w:val="105"/>
          <w:sz w:val="23"/>
          <w:lang w:val="en-US" w:bidi="en-US"/>
        </w:rPr>
        <w:t xml:space="preserve">                                                                        SIGNATURE OF </w:t>
      </w:r>
      <w:r>
        <w:rPr>
          <w:rFonts w:ascii="Arial" w:eastAsia="Arial" w:hAnsi="Arial" w:cs="Arial"/>
          <w:b/>
          <w:spacing w:val="2"/>
          <w:w w:val="105"/>
          <w:sz w:val="23"/>
          <w:lang w:val="en-US" w:bidi="en-US"/>
        </w:rPr>
        <w:t xml:space="preserve">THE </w:t>
      </w:r>
      <w:r>
        <w:rPr>
          <w:rFonts w:ascii="Arial" w:eastAsia="Arial" w:hAnsi="Arial" w:cs="Arial"/>
          <w:b/>
          <w:w w:val="105"/>
          <w:sz w:val="23"/>
          <w:lang w:val="en-US" w:bidi="en-US"/>
        </w:rPr>
        <w:t>CANDIDATE</w:t>
      </w:r>
    </w:p>
    <w:p w14:paraId="594BC489" w14:textId="77777777" w:rsidR="006107AB" w:rsidRDefault="006107AB" w:rsidP="006107AB"/>
    <w:p w14:paraId="4ABFB36F" w14:textId="77777777" w:rsidR="006107AB" w:rsidRDefault="006107AB" w:rsidP="006107AB"/>
    <w:p w14:paraId="375376E0" w14:textId="77777777" w:rsidR="006107AB" w:rsidRDefault="006107AB" w:rsidP="006107AB"/>
    <w:p w14:paraId="18044924" w14:textId="77777777" w:rsidR="006107AB" w:rsidRDefault="006107AB" w:rsidP="006107AB"/>
    <w:p w14:paraId="7776B4C7" w14:textId="77777777" w:rsidR="006107AB" w:rsidRDefault="006107AB" w:rsidP="006107AB"/>
    <w:p w14:paraId="20023A2B" w14:textId="77777777" w:rsidR="006107AB" w:rsidRDefault="006107AB" w:rsidP="006107AB"/>
    <w:p w14:paraId="107E517A" w14:textId="77777777" w:rsidR="006107AB" w:rsidRDefault="006107AB" w:rsidP="006107AB"/>
    <w:p w14:paraId="59085E3B" w14:textId="77777777" w:rsidR="006107AB" w:rsidRDefault="006107AB" w:rsidP="006107AB"/>
    <w:p w14:paraId="3113DE04" w14:textId="77777777" w:rsidR="006107AB" w:rsidRDefault="006107AB" w:rsidP="006107AB"/>
    <w:p w14:paraId="62391E76" w14:textId="77777777" w:rsidR="006107AB" w:rsidRDefault="006107AB" w:rsidP="006107AB"/>
    <w:p w14:paraId="424BBD70" w14:textId="44527AFF" w:rsidR="006107AB" w:rsidRDefault="006107AB"/>
    <w:p w14:paraId="2B455238" w14:textId="1D6FF00F" w:rsidR="006107AB" w:rsidRDefault="006107AB"/>
    <w:p w14:paraId="6A592E63" w14:textId="7A557BFB" w:rsidR="006107AB" w:rsidRDefault="006107AB"/>
    <w:p w14:paraId="3C823B3A" w14:textId="6B270166" w:rsidR="006107AB" w:rsidRDefault="006107AB"/>
    <w:p w14:paraId="526DA462" w14:textId="53482708" w:rsidR="006107AB" w:rsidRDefault="006107AB"/>
    <w:p w14:paraId="055A23EB" w14:textId="77777777" w:rsidR="006107AB" w:rsidRDefault="006107AB" w:rsidP="006107AB"/>
    <w:p w14:paraId="6E20951B" w14:textId="77777777" w:rsidR="006107AB" w:rsidRPr="004B0C9C" w:rsidRDefault="006107AB" w:rsidP="006107AB">
      <w:pPr>
        <w:widowControl w:val="0"/>
        <w:autoSpaceDE w:val="0"/>
        <w:autoSpaceDN w:val="0"/>
        <w:spacing w:before="81" w:after="0" w:line="240" w:lineRule="auto"/>
        <w:rPr>
          <w:rFonts w:ascii="Arial" w:eastAsia="Arial" w:hAnsi="Arial" w:cs="Arial"/>
          <w:b/>
          <w:sz w:val="36"/>
          <w:szCs w:val="36"/>
          <w:lang w:val="en-US" w:bidi="en-US"/>
        </w:rPr>
      </w:pPr>
      <w:r w:rsidRPr="004B0C9C">
        <w:rPr>
          <w:rFonts w:ascii="Arial" w:eastAsia="Arial" w:hAnsi="Arial" w:cs="Arial"/>
          <w:b/>
          <w:w w:val="105"/>
          <w:sz w:val="36"/>
          <w:szCs w:val="36"/>
          <w:lang w:val="en-US" w:bidi="en-US"/>
        </w:rPr>
        <w:t>ACKNOWLEDGEMENT</w:t>
      </w:r>
    </w:p>
    <w:p w14:paraId="7305297D" w14:textId="77777777" w:rsidR="006107AB" w:rsidRDefault="006107AB" w:rsidP="006107AB">
      <w:pPr>
        <w:widowControl w:val="0"/>
        <w:autoSpaceDE w:val="0"/>
        <w:autoSpaceDN w:val="0"/>
        <w:spacing w:before="3" w:after="0" w:line="240" w:lineRule="auto"/>
        <w:rPr>
          <w:rFonts w:ascii="Arial" w:eastAsia="Arial" w:hAnsi="Arial" w:cs="Arial"/>
          <w:b/>
          <w:sz w:val="72"/>
          <w:szCs w:val="23"/>
          <w:lang w:val="en-US" w:bidi="en-US"/>
        </w:rPr>
      </w:pPr>
    </w:p>
    <w:p w14:paraId="281583D7" w14:textId="77777777" w:rsidR="006107AB" w:rsidRDefault="006107AB" w:rsidP="006107AB">
      <w:pPr>
        <w:autoSpaceDE w:val="0"/>
        <w:autoSpaceDN w:val="0"/>
        <w:adjustRightInd w:val="0"/>
        <w:spacing w:after="0" w:line="360" w:lineRule="auto"/>
        <w:jc w:val="both"/>
        <w:rPr>
          <w:rFonts w:ascii="Arial" w:eastAsia="Calibri" w:hAnsi="Arial" w:cs="Arial"/>
          <w:color w:val="000000"/>
          <w:sz w:val="23"/>
          <w:szCs w:val="23"/>
          <w:lang w:val="en-US"/>
        </w:rPr>
      </w:pPr>
      <w:r>
        <w:rPr>
          <w:rFonts w:ascii="Arial" w:eastAsia="Calibri" w:hAnsi="Arial" w:cs="Arial"/>
          <w:color w:val="000000"/>
          <w:sz w:val="23"/>
          <w:szCs w:val="23"/>
          <w:lang w:val="en-US"/>
        </w:rPr>
        <w:t xml:space="preserve">I am pleased to acknowledge my sincere thanks to the </w:t>
      </w:r>
      <w:r>
        <w:rPr>
          <w:rFonts w:ascii="Arial" w:eastAsia="Calibri" w:hAnsi="Arial" w:cs="Arial"/>
          <w:b/>
          <w:bCs/>
          <w:color w:val="000000"/>
          <w:sz w:val="23"/>
          <w:szCs w:val="23"/>
          <w:lang w:val="en-US"/>
        </w:rPr>
        <w:t xml:space="preserve">Board of Management </w:t>
      </w:r>
      <w:r>
        <w:rPr>
          <w:rFonts w:ascii="Arial" w:eastAsia="Calibri" w:hAnsi="Arial" w:cs="Arial"/>
          <w:color w:val="000000"/>
          <w:sz w:val="23"/>
          <w:szCs w:val="23"/>
          <w:lang w:val="en-US"/>
        </w:rPr>
        <w:t xml:space="preserve">of </w:t>
      </w:r>
      <w:r>
        <w:rPr>
          <w:rFonts w:ascii="Arial" w:eastAsia="Calibri" w:hAnsi="Arial" w:cs="Arial"/>
          <w:b/>
          <w:bCs/>
          <w:color w:val="000000"/>
          <w:sz w:val="23"/>
          <w:szCs w:val="23"/>
          <w:lang w:val="en-US"/>
        </w:rPr>
        <w:t xml:space="preserve">SATHYABAMA </w:t>
      </w:r>
      <w:r>
        <w:rPr>
          <w:rFonts w:ascii="Arial" w:eastAsia="Calibri" w:hAnsi="Arial" w:cs="Arial"/>
          <w:color w:val="000000"/>
          <w:sz w:val="23"/>
          <w:szCs w:val="23"/>
          <w:lang w:val="en-US"/>
        </w:rPr>
        <w:t xml:space="preserve">for their kind encouragement in doing this project and for completing it successfully. I am grateful to them. </w:t>
      </w:r>
    </w:p>
    <w:p w14:paraId="5C6FAA71" w14:textId="77777777" w:rsidR="006107AB" w:rsidRDefault="006107AB" w:rsidP="006107AB">
      <w:pPr>
        <w:autoSpaceDE w:val="0"/>
        <w:autoSpaceDN w:val="0"/>
        <w:adjustRightInd w:val="0"/>
        <w:spacing w:after="0" w:line="360" w:lineRule="auto"/>
        <w:jc w:val="both"/>
        <w:rPr>
          <w:rFonts w:ascii="Arial" w:eastAsia="Calibri" w:hAnsi="Arial" w:cs="Arial"/>
          <w:color w:val="000000"/>
          <w:sz w:val="32"/>
          <w:szCs w:val="23"/>
          <w:lang w:val="en-US"/>
        </w:rPr>
      </w:pPr>
    </w:p>
    <w:p w14:paraId="42EA9B00" w14:textId="77777777" w:rsidR="006107AB" w:rsidRDefault="006107AB" w:rsidP="006107AB">
      <w:pPr>
        <w:autoSpaceDE w:val="0"/>
        <w:autoSpaceDN w:val="0"/>
        <w:adjustRightInd w:val="0"/>
        <w:spacing w:after="0" w:line="360" w:lineRule="auto"/>
        <w:jc w:val="both"/>
        <w:rPr>
          <w:rFonts w:ascii="Arial" w:eastAsia="Calibri" w:hAnsi="Arial" w:cs="Arial"/>
          <w:color w:val="000000"/>
          <w:sz w:val="23"/>
          <w:szCs w:val="23"/>
          <w:lang w:val="en-US"/>
        </w:rPr>
      </w:pPr>
      <w:r>
        <w:rPr>
          <w:rFonts w:ascii="Arial" w:eastAsia="Calibri" w:hAnsi="Arial" w:cs="Arial"/>
          <w:color w:val="000000"/>
          <w:sz w:val="23"/>
          <w:szCs w:val="23"/>
          <w:lang w:val="en-US"/>
        </w:rPr>
        <w:t xml:space="preserve">I convey my thanks to </w:t>
      </w:r>
      <w:r>
        <w:rPr>
          <w:rFonts w:ascii="Arial" w:eastAsia="Calibri" w:hAnsi="Arial" w:cs="Arial"/>
          <w:b/>
          <w:bCs/>
          <w:color w:val="000000"/>
          <w:sz w:val="23"/>
          <w:szCs w:val="23"/>
          <w:lang w:val="en-US"/>
        </w:rPr>
        <w:t>Dr. T. Sasikala M.E., Ph.D.</w:t>
      </w:r>
      <w:r>
        <w:rPr>
          <w:rFonts w:ascii="Arial" w:eastAsia="Calibri" w:hAnsi="Arial" w:cs="Arial"/>
          <w:color w:val="000000"/>
          <w:sz w:val="23"/>
          <w:szCs w:val="23"/>
          <w:lang w:val="en-US"/>
        </w:rPr>
        <w:t xml:space="preserve">, </w:t>
      </w:r>
      <w:r>
        <w:rPr>
          <w:rFonts w:ascii="Arial" w:eastAsia="Calibri" w:hAnsi="Arial" w:cs="Arial"/>
          <w:b/>
          <w:bCs/>
          <w:color w:val="000000"/>
          <w:sz w:val="23"/>
          <w:szCs w:val="23"/>
          <w:lang w:val="en-US"/>
        </w:rPr>
        <w:t>Dean</w:t>
      </w:r>
      <w:r>
        <w:rPr>
          <w:rFonts w:ascii="Arial" w:eastAsia="Calibri" w:hAnsi="Arial" w:cs="Arial"/>
          <w:color w:val="000000"/>
          <w:sz w:val="23"/>
          <w:szCs w:val="23"/>
          <w:lang w:val="en-US"/>
        </w:rPr>
        <w:t xml:space="preserve">, School of Computing, </w:t>
      </w:r>
      <w:r>
        <w:rPr>
          <w:rFonts w:ascii="Arial" w:eastAsia="Calibri" w:hAnsi="Arial" w:cs="Arial"/>
          <w:b/>
          <w:bCs/>
          <w:color w:val="000000"/>
          <w:sz w:val="23"/>
          <w:szCs w:val="23"/>
          <w:lang w:val="en-US"/>
        </w:rPr>
        <w:t xml:space="preserve">Dr. S. Vigneshwari, M.E., Ph.D. and Dr. L. Lakshmanan, M.E., Ph.D., Heads of the Department </w:t>
      </w:r>
      <w:r>
        <w:rPr>
          <w:rFonts w:ascii="Arial" w:eastAsia="Calibri" w:hAnsi="Arial" w:cs="Arial"/>
          <w:color w:val="000000"/>
          <w:sz w:val="23"/>
          <w:szCs w:val="23"/>
          <w:lang w:val="en-US"/>
        </w:rPr>
        <w:t xml:space="preserve">of </w:t>
      </w:r>
      <w:r>
        <w:rPr>
          <w:rFonts w:ascii="Arial" w:eastAsia="Calibri" w:hAnsi="Arial" w:cs="Arial"/>
          <w:b/>
          <w:color w:val="000000"/>
          <w:sz w:val="23"/>
          <w:szCs w:val="23"/>
          <w:lang w:val="en-US"/>
        </w:rPr>
        <w:t>Computer Science and Engineering</w:t>
      </w:r>
      <w:r>
        <w:rPr>
          <w:rFonts w:ascii="Arial" w:eastAsia="Calibri" w:hAnsi="Arial" w:cs="Arial"/>
          <w:color w:val="000000"/>
          <w:sz w:val="23"/>
          <w:szCs w:val="23"/>
          <w:lang w:val="en-US"/>
        </w:rPr>
        <w:t xml:space="preserve"> for providing me necessary support and details at the right time during the progressive reviews. </w:t>
      </w:r>
    </w:p>
    <w:p w14:paraId="3D4922B2" w14:textId="77777777" w:rsidR="006107AB" w:rsidRDefault="006107AB" w:rsidP="006107AB">
      <w:pPr>
        <w:autoSpaceDE w:val="0"/>
        <w:autoSpaceDN w:val="0"/>
        <w:adjustRightInd w:val="0"/>
        <w:spacing w:after="0" w:line="360" w:lineRule="auto"/>
        <w:jc w:val="both"/>
        <w:rPr>
          <w:rFonts w:ascii="Arial" w:eastAsia="Calibri" w:hAnsi="Arial" w:cs="Arial"/>
          <w:color w:val="000000"/>
          <w:sz w:val="40"/>
          <w:szCs w:val="23"/>
          <w:lang w:val="en-US"/>
        </w:rPr>
      </w:pPr>
    </w:p>
    <w:p w14:paraId="39C4DC62" w14:textId="77777777" w:rsidR="006107AB" w:rsidRDefault="006107AB" w:rsidP="006107AB">
      <w:pPr>
        <w:autoSpaceDE w:val="0"/>
        <w:autoSpaceDN w:val="0"/>
        <w:adjustRightInd w:val="0"/>
        <w:spacing w:after="0" w:line="360" w:lineRule="auto"/>
        <w:jc w:val="both"/>
        <w:rPr>
          <w:rFonts w:ascii="Arial" w:eastAsia="Calibri" w:hAnsi="Arial" w:cs="Arial"/>
          <w:color w:val="000000"/>
          <w:sz w:val="23"/>
          <w:szCs w:val="23"/>
          <w:lang w:val="en-US"/>
        </w:rPr>
      </w:pPr>
      <w:r>
        <w:rPr>
          <w:rFonts w:ascii="Arial" w:eastAsia="Calibri" w:hAnsi="Arial" w:cs="Arial"/>
          <w:color w:val="000000"/>
          <w:sz w:val="23"/>
          <w:szCs w:val="23"/>
          <w:lang w:val="en-US"/>
        </w:rPr>
        <w:t xml:space="preserve">I would like to express my sincere and deep sense of gratitude to my Project Guide </w:t>
      </w:r>
    </w:p>
    <w:p w14:paraId="50476DA6" w14:textId="1CF695C1" w:rsidR="006107AB" w:rsidRDefault="006107AB" w:rsidP="006107AB">
      <w:pPr>
        <w:autoSpaceDE w:val="0"/>
        <w:autoSpaceDN w:val="0"/>
        <w:adjustRightInd w:val="0"/>
        <w:spacing w:after="0" w:line="360" w:lineRule="auto"/>
        <w:jc w:val="both"/>
        <w:rPr>
          <w:rFonts w:ascii="Arial" w:eastAsia="Calibri" w:hAnsi="Arial" w:cs="Arial"/>
          <w:color w:val="000000"/>
          <w:sz w:val="23"/>
          <w:szCs w:val="23"/>
          <w:lang w:val="en-US"/>
        </w:rPr>
      </w:pPr>
      <w:r>
        <w:rPr>
          <w:rFonts w:ascii="Arial" w:eastAsia="Calibri" w:hAnsi="Arial" w:cs="Arial"/>
          <w:b/>
          <w:bCs/>
          <w:color w:val="000000"/>
          <w:sz w:val="23"/>
          <w:szCs w:val="23"/>
          <w:lang w:val="en-US"/>
        </w:rPr>
        <w:t>Mr. Amandeep Singh</w:t>
      </w:r>
      <w:r w:rsidR="00964926">
        <w:rPr>
          <w:rFonts w:ascii="Arial" w:eastAsia="Calibri" w:hAnsi="Arial" w:cs="Arial"/>
          <w:b/>
          <w:bCs/>
          <w:color w:val="000000"/>
          <w:sz w:val="23"/>
          <w:szCs w:val="23"/>
          <w:lang w:val="en-US"/>
        </w:rPr>
        <w:t xml:space="preserve"> K</w:t>
      </w:r>
      <w:r>
        <w:rPr>
          <w:rFonts w:ascii="Arial" w:eastAsia="Calibri" w:hAnsi="Arial" w:cs="Arial"/>
          <w:b/>
          <w:bCs/>
          <w:color w:val="000000"/>
          <w:sz w:val="23"/>
          <w:szCs w:val="23"/>
          <w:lang w:val="en-US"/>
        </w:rPr>
        <w:t xml:space="preserve">, Assistant Professor, </w:t>
      </w:r>
      <w:proofErr w:type="spellStart"/>
      <w:r>
        <w:rPr>
          <w:rFonts w:ascii="Arial" w:eastAsia="Calibri" w:hAnsi="Arial" w:cs="Arial"/>
          <w:b/>
          <w:bCs/>
          <w:color w:val="000000"/>
          <w:sz w:val="23"/>
          <w:szCs w:val="23"/>
          <w:lang w:val="en-US"/>
        </w:rPr>
        <w:t>B.tech</w:t>
      </w:r>
      <w:proofErr w:type="spellEnd"/>
      <w:r>
        <w:rPr>
          <w:rFonts w:ascii="Arial" w:eastAsia="Calibri" w:hAnsi="Arial" w:cs="Arial"/>
          <w:b/>
          <w:bCs/>
          <w:color w:val="000000"/>
          <w:sz w:val="23"/>
          <w:szCs w:val="23"/>
          <w:lang w:val="en-US"/>
        </w:rPr>
        <w:t xml:space="preserve">, </w:t>
      </w:r>
      <w:proofErr w:type="spellStart"/>
      <w:r>
        <w:rPr>
          <w:rFonts w:ascii="Arial" w:eastAsia="Calibri" w:hAnsi="Arial" w:cs="Arial"/>
          <w:b/>
          <w:bCs/>
          <w:color w:val="000000"/>
          <w:sz w:val="23"/>
          <w:szCs w:val="23"/>
          <w:lang w:val="en-US"/>
        </w:rPr>
        <w:t>M.tech</w:t>
      </w:r>
      <w:proofErr w:type="spellEnd"/>
      <w:r>
        <w:rPr>
          <w:rFonts w:ascii="Arial" w:eastAsia="Calibri" w:hAnsi="Arial" w:cs="Arial"/>
          <w:b/>
          <w:bCs/>
          <w:color w:val="000000"/>
          <w:sz w:val="23"/>
          <w:szCs w:val="23"/>
          <w:lang w:val="en-US"/>
        </w:rPr>
        <w:t xml:space="preserve">, (Ph.D.).,  </w:t>
      </w:r>
      <w:r>
        <w:rPr>
          <w:rFonts w:ascii="Arial" w:eastAsia="Calibri" w:hAnsi="Arial" w:cs="Arial"/>
          <w:color w:val="000000"/>
          <w:sz w:val="23"/>
          <w:szCs w:val="23"/>
          <w:lang w:val="en-US"/>
        </w:rPr>
        <w:t>for h</w:t>
      </w:r>
      <w:r>
        <w:rPr>
          <w:rFonts w:ascii="Arial" w:eastAsia="Calibri" w:hAnsi="Arial" w:cs="Arial"/>
          <w:color w:val="000000"/>
          <w:sz w:val="23"/>
          <w:szCs w:val="23"/>
        </w:rPr>
        <w:t>er</w:t>
      </w:r>
      <w:r>
        <w:rPr>
          <w:rFonts w:ascii="Arial" w:eastAsia="Calibri" w:hAnsi="Arial" w:cs="Arial"/>
          <w:color w:val="000000"/>
          <w:sz w:val="23"/>
          <w:szCs w:val="23"/>
          <w:lang w:val="en-US"/>
        </w:rPr>
        <w:t xml:space="preserve"> valuable guidance, suggestions, and constant encouragement paved way for the successful completion of my project work. </w:t>
      </w:r>
    </w:p>
    <w:p w14:paraId="5F464F2C" w14:textId="77777777" w:rsidR="006107AB" w:rsidRDefault="006107AB" w:rsidP="006107AB">
      <w:pPr>
        <w:autoSpaceDE w:val="0"/>
        <w:autoSpaceDN w:val="0"/>
        <w:adjustRightInd w:val="0"/>
        <w:spacing w:after="0" w:line="360" w:lineRule="auto"/>
        <w:jc w:val="both"/>
        <w:rPr>
          <w:rFonts w:ascii="Arial" w:eastAsia="Calibri" w:hAnsi="Arial" w:cs="Arial"/>
          <w:color w:val="000000"/>
          <w:sz w:val="40"/>
          <w:szCs w:val="23"/>
          <w:lang w:val="en-US"/>
        </w:rPr>
      </w:pPr>
    </w:p>
    <w:p w14:paraId="27582AF8" w14:textId="77777777" w:rsidR="006107AB" w:rsidRDefault="006107AB" w:rsidP="006107AB">
      <w:pPr>
        <w:widowControl w:val="0"/>
        <w:autoSpaceDE w:val="0"/>
        <w:autoSpaceDN w:val="0"/>
        <w:spacing w:after="0" w:line="360" w:lineRule="auto"/>
        <w:jc w:val="both"/>
        <w:rPr>
          <w:rFonts w:ascii="Arial" w:eastAsia="Arial" w:hAnsi="Arial" w:cs="Arial"/>
          <w:lang w:val="en-US" w:bidi="en-US"/>
        </w:rPr>
      </w:pPr>
      <w:r>
        <w:rPr>
          <w:rFonts w:ascii="Arial" w:eastAsia="Arial" w:hAnsi="Arial" w:cs="Arial"/>
          <w:sz w:val="23"/>
          <w:szCs w:val="23"/>
          <w:lang w:val="en-US" w:bidi="en-US"/>
        </w:rPr>
        <w:t xml:space="preserve">I wish to express my thanks to all Teaching and Non-teaching staff members of the </w:t>
      </w:r>
      <w:r>
        <w:rPr>
          <w:rFonts w:ascii="Arial" w:eastAsia="Arial" w:hAnsi="Arial" w:cs="Arial"/>
          <w:b/>
          <w:bCs/>
          <w:sz w:val="23"/>
          <w:szCs w:val="23"/>
          <w:lang w:val="en-US" w:bidi="en-US"/>
        </w:rPr>
        <w:t xml:space="preserve">Department of Computer Science and Engineering </w:t>
      </w:r>
      <w:r>
        <w:rPr>
          <w:rFonts w:ascii="Arial" w:eastAsia="Arial" w:hAnsi="Arial" w:cs="Arial"/>
          <w:sz w:val="23"/>
          <w:szCs w:val="23"/>
          <w:lang w:val="en-US" w:bidi="en-US"/>
        </w:rPr>
        <w:t>who were helpful in many ways for the completion of the project.</w:t>
      </w:r>
    </w:p>
    <w:p w14:paraId="7C7539B7" w14:textId="77777777" w:rsidR="006107AB" w:rsidRDefault="006107AB" w:rsidP="006107AB">
      <w:pPr>
        <w:spacing w:after="0" w:line="360" w:lineRule="auto"/>
        <w:rPr>
          <w:rFonts w:ascii="Arial" w:eastAsia="Arial" w:hAnsi="Arial" w:cs="Arial"/>
          <w:lang w:val="en-US" w:bidi="en-US"/>
        </w:rPr>
      </w:pPr>
    </w:p>
    <w:p w14:paraId="38342894" w14:textId="77777777" w:rsidR="006107AB" w:rsidRDefault="006107AB" w:rsidP="006107AB">
      <w:pPr>
        <w:spacing w:after="0" w:line="360" w:lineRule="auto"/>
        <w:rPr>
          <w:rFonts w:ascii="Arial" w:eastAsia="Arial" w:hAnsi="Arial" w:cs="Arial"/>
          <w:lang w:val="en-US" w:bidi="en-US"/>
        </w:rPr>
      </w:pPr>
    </w:p>
    <w:p w14:paraId="44057C6C" w14:textId="77777777" w:rsidR="006107AB" w:rsidRDefault="006107AB" w:rsidP="006107AB"/>
    <w:p w14:paraId="21832017" w14:textId="77777777" w:rsidR="006107AB" w:rsidRDefault="006107AB" w:rsidP="006107AB"/>
    <w:p w14:paraId="3E72D890" w14:textId="77777777" w:rsidR="006107AB" w:rsidRDefault="006107AB" w:rsidP="006107AB"/>
    <w:p w14:paraId="56EAEDB8" w14:textId="77777777" w:rsidR="006107AB" w:rsidRDefault="006107AB" w:rsidP="006107AB"/>
    <w:p w14:paraId="0DAE8AC8" w14:textId="77777777" w:rsidR="006107AB" w:rsidRDefault="006107AB" w:rsidP="006107AB"/>
    <w:p w14:paraId="7C0ED373" w14:textId="77777777" w:rsidR="006107AB" w:rsidRDefault="006107AB" w:rsidP="006107AB"/>
    <w:p w14:paraId="5FD2D6D7" w14:textId="77777777" w:rsidR="006107AB" w:rsidRDefault="006107AB" w:rsidP="006107AB"/>
    <w:p w14:paraId="3688DDE2" w14:textId="77777777" w:rsidR="006107AB" w:rsidRDefault="006107AB" w:rsidP="006107AB"/>
    <w:p w14:paraId="320822B2" w14:textId="381306D9" w:rsidR="006107AB" w:rsidRPr="006107AB" w:rsidRDefault="006107AB" w:rsidP="006107AB">
      <w:pPr>
        <w:spacing w:after="0" w:line="360" w:lineRule="auto"/>
        <w:jc w:val="center"/>
        <w:rPr>
          <w:rFonts w:ascii="Arial Black" w:eastAsia="Arial" w:hAnsi="Arial Black" w:cs="Arial"/>
          <w:b/>
          <w:bCs/>
          <w:sz w:val="56"/>
          <w:szCs w:val="56"/>
          <w:lang w:val="en-US" w:bidi="en-US"/>
        </w:rPr>
      </w:pPr>
      <w:r w:rsidRPr="006107AB">
        <w:rPr>
          <w:rFonts w:ascii="Arial Black" w:eastAsia="Arial" w:hAnsi="Arial Black" w:cs="Arial"/>
          <w:b/>
          <w:bCs/>
          <w:sz w:val="56"/>
          <w:szCs w:val="56"/>
          <w:lang w:val="en-US" w:bidi="en-US"/>
        </w:rPr>
        <w:t>TRAINING CERTIFICATE</w:t>
      </w:r>
    </w:p>
    <w:p w14:paraId="7D27E25F" w14:textId="77777777" w:rsidR="006107AB" w:rsidRDefault="006107AB" w:rsidP="006107AB"/>
    <w:p w14:paraId="7E24634C" w14:textId="77777777" w:rsidR="006107AB" w:rsidRDefault="006107AB" w:rsidP="006107AB">
      <w:pPr>
        <w:rPr>
          <w:noProof/>
        </w:rPr>
      </w:pPr>
    </w:p>
    <w:p w14:paraId="55026680" w14:textId="77777777" w:rsidR="006107AB" w:rsidRDefault="006107AB" w:rsidP="006107AB">
      <w:pPr>
        <w:rPr>
          <w:noProof/>
        </w:rPr>
      </w:pPr>
    </w:p>
    <w:p w14:paraId="58231B22" w14:textId="77777777" w:rsidR="006107AB" w:rsidRDefault="006107AB" w:rsidP="006107AB">
      <w:r>
        <w:rPr>
          <w:noProof/>
        </w:rPr>
        <w:drawing>
          <wp:inline distT="0" distB="0" distL="0" distR="0" wp14:anchorId="37FA8022" wp14:editId="201263BB">
            <wp:extent cx="5956657" cy="42672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958656" cy="4268632"/>
                    </a:xfrm>
                    <a:prstGeom prst="rect">
                      <a:avLst/>
                    </a:prstGeom>
                  </pic:spPr>
                </pic:pic>
              </a:graphicData>
            </a:graphic>
          </wp:inline>
        </w:drawing>
      </w:r>
    </w:p>
    <w:p w14:paraId="55D4D100" w14:textId="77777777" w:rsidR="006107AB" w:rsidRDefault="006107AB" w:rsidP="006107AB"/>
    <w:p w14:paraId="6062CB2F" w14:textId="77777777" w:rsidR="006107AB" w:rsidRDefault="006107AB" w:rsidP="006107AB"/>
    <w:p w14:paraId="19F24190" w14:textId="77777777" w:rsidR="006107AB" w:rsidRDefault="006107AB" w:rsidP="006107AB"/>
    <w:p w14:paraId="47B1F043" w14:textId="7DB4D9CE" w:rsidR="006107AB" w:rsidRDefault="00F869CD" w:rsidP="006107AB">
      <w:pPr>
        <w:spacing w:after="0" w:line="360" w:lineRule="auto"/>
        <w:rPr>
          <w:rFonts w:ascii="Arial" w:eastAsia="Arial" w:hAnsi="Arial" w:cs="Arial"/>
          <w:b/>
          <w:bCs/>
          <w:sz w:val="36"/>
          <w:szCs w:val="36"/>
          <w:lang w:val="en-US" w:bidi="en-US"/>
        </w:rPr>
      </w:pPr>
      <w:r>
        <w:lastRenderedPageBreak/>
        <w:t xml:space="preserve">                                                             </w:t>
      </w:r>
      <w:r w:rsidR="006107AB">
        <w:rPr>
          <w:rFonts w:ascii="Arial" w:eastAsia="Arial" w:hAnsi="Arial" w:cs="Arial"/>
          <w:b/>
          <w:bCs/>
          <w:sz w:val="36"/>
          <w:szCs w:val="36"/>
          <w:lang w:val="en-US" w:bidi="en-US"/>
        </w:rPr>
        <w:t xml:space="preserve">    </w:t>
      </w:r>
      <w:r w:rsidR="006107AB" w:rsidRPr="00413383">
        <w:rPr>
          <w:rFonts w:ascii="Arial" w:eastAsia="Arial" w:hAnsi="Arial" w:cs="Arial"/>
          <w:b/>
          <w:bCs/>
          <w:sz w:val="36"/>
          <w:szCs w:val="36"/>
          <w:lang w:val="en-US" w:bidi="en-US"/>
        </w:rPr>
        <w:t>ABSTRACT</w:t>
      </w:r>
    </w:p>
    <w:p w14:paraId="105B0E0A" w14:textId="77777777" w:rsidR="006107AB" w:rsidRPr="004B0C9C" w:rsidRDefault="006107AB" w:rsidP="006107AB">
      <w:pPr>
        <w:pStyle w:val="BodyText"/>
        <w:rPr>
          <w:rStyle w:val="title-text"/>
          <w:sz w:val="32"/>
          <w:szCs w:val="32"/>
        </w:rPr>
      </w:pPr>
      <w:r w:rsidRPr="004B0C9C">
        <w:rPr>
          <w:rStyle w:val="title-text"/>
          <w:sz w:val="32"/>
          <w:szCs w:val="32"/>
        </w:rPr>
        <w:t>Although the educational level of the Portuguese population</w:t>
      </w:r>
    </w:p>
    <w:p w14:paraId="103644FE" w14:textId="77777777" w:rsidR="006107AB" w:rsidRPr="004B0C9C" w:rsidRDefault="006107AB" w:rsidP="006107AB">
      <w:pPr>
        <w:pStyle w:val="BodyText"/>
        <w:rPr>
          <w:rStyle w:val="title-text"/>
          <w:sz w:val="32"/>
          <w:szCs w:val="32"/>
        </w:rPr>
      </w:pPr>
      <w:r w:rsidRPr="004B0C9C">
        <w:rPr>
          <w:rStyle w:val="title-text"/>
          <w:sz w:val="32"/>
          <w:szCs w:val="32"/>
        </w:rPr>
        <w:t>has improved in the last decades, the statistics</w:t>
      </w:r>
    </w:p>
    <w:p w14:paraId="0D016FF6" w14:textId="77777777" w:rsidR="006107AB" w:rsidRPr="004B0C9C" w:rsidRDefault="006107AB" w:rsidP="006107AB">
      <w:pPr>
        <w:pStyle w:val="BodyText"/>
        <w:rPr>
          <w:rStyle w:val="title-text"/>
          <w:sz w:val="32"/>
          <w:szCs w:val="32"/>
        </w:rPr>
      </w:pPr>
      <w:r w:rsidRPr="004B0C9C">
        <w:rPr>
          <w:rStyle w:val="title-text"/>
          <w:sz w:val="32"/>
          <w:szCs w:val="32"/>
        </w:rPr>
        <w:t>keep Portugal at Europe’s tail end due to its high student</w:t>
      </w:r>
    </w:p>
    <w:p w14:paraId="0B30DFE0" w14:textId="77777777" w:rsidR="006107AB" w:rsidRPr="004B0C9C" w:rsidRDefault="006107AB" w:rsidP="006107AB">
      <w:pPr>
        <w:pStyle w:val="BodyText"/>
        <w:rPr>
          <w:rStyle w:val="title-text"/>
          <w:sz w:val="32"/>
          <w:szCs w:val="32"/>
        </w:rPr>
      </w:pPr>
      <w:r w:rsidRPr="004B0C9C">
        <w:rPr>
          <w:rStyle w:val="title-text"/>
          <w:sz w:val="32"/>
          <w:szCs w:val="32"/>
        </w:rPr>
        <w:t xml:space="preserve">failure rates. In particular, </w:t>
      </w:r>
      <w:r>
        <w:rPr>
          <w:rStyle w:val="title-text"/>
          <w:sz w:val="32"/>
          <w:szCs w:val="32"/>
        </w:rPr>
        <w:t xml:space="preserve">the </w:t>
      </w:r>
      <w:r w:rsidRPr="004B0C9C">
        <w:rPr>
          <w:rStyle w:val="title-text"/>
          <w:sz w:val="32"/>
          <w:szCs w:val="32"/>
        </w:rPr>
        <w:t>lack of success in the</w:t>
      </w:r>
    </w:p>
    <w:p w14:paraId="6D094DFE" w14:textId="77777777" w:rsidR="006107AB" w:rsidRPr="004B0C9C" w:rsidRDefault="006107AB" w:rsidP="006107AB">
      <w:pPr>
        <w:pStyle w:val="BodyText"/>
        <w:rPr>
          <w:rStyle w:val="title-text"/>
          <w:sz w:val="32"/>
          <w:szCs w:val="32"/>
        </w:rPr>
      </w:pPr>
      <w:r w:rsidRPr="004B0C9C">
        <w:rPr>
          <w:rStyle w:val="title-text"/>
          <w:sz w:val="32"/>
          <w:szCs w:val="32"/>
        </w:rPr>
        <w:t>core classes of Mathematics and the Portuguese language</w:t>
      </w:r>
    </w:p>
    <w:p w14:paraId="1901FD44" w14:textId="77777777" w:rsidR="006107AB" w:rsidRPr="004B0C9C" w:rsidRDefault="006107AB" w:rsidP="006107AB">
      <w:pPr>
        <w:pStyle w:val="BodyText"/>
        <w:rPr>
          <w:rStyle w:val="title-text"/>
          <w:sz w:val="32"/>
          <w:szCs w:val="32"/>
        </w:rPr>
      </w:pPr>
      <w:r w:rsidRPr="004B0C9C">
        <w:rPr>
          <w:rStyle w:val="title-text"/>
          <w:sz w:val="32"/>
          <w:szCs w:val="32"/>
        </w:rPr>
        <w:t>is extremely serious. On the other hand, the</w:t>
      </w:r>
    </w:p>
    <w:p w14:paraId="7C5DD412" w14:textId="77777777" w:rsidR="006107AB" w:rsidRPr="004B0C9C" w:rsidRDefault="006107AB" w:rsidP="006107AB">
      <w:pPr>
        <w:pStyle w:val="BodyText"/>
        <w:rPr>
          <w:rStyle w:val="title-text"/>
          <w:sz w:val="32"/>
          <w:szCs w:val="32"/>
        </w:rPr>
      </w:pPr>
      <w:r w:rsidRPr="004B0C9C">
        <w:rPr>
          <w:rStyle w:val="title-text"/>
          <w:sz w:val="32"/>
          <w:szCs w:val="32"/>
        </w:rPr>
        <w:t>fields of Business Intelligence (BI)/Data Mining (DM),</w:t>
      </w:r>
    </w:p>
    <w:p w14:paraId="369DA37C" w14:textId="77777777" w:rsidR="006107AB" w:rsidRPr="004B0C9C" w:rsidRDefault="006107AB" w:rsidP="006107AB">
      <w:pPr>
        <w:pStyle w:val="BodyText"/>
        <w:rPr>
          <w:rStyle w:val="title-text"/>
          <w:sz w:val="32"/>
          <w:szCs w:val="32"/>
        </w:rPr>
      </w:pPr>
      <w:r w:rsidRPr="004B0C9C">
        <w:rPr>
          <w:rStyle w:val="title-text"/>
          <w:sz w:val="32"/>
          <w:szCs w:val="32"/>
        </w:rPr>
        <w:t>which aim at extracting high-level knowledge from raw</w:t>
      </w:r>
    </w:p>
    <w:p w14:paraId="5895AA15" w14:textId="7B9D0CBC" w:rsidR="006107AB" w:rsidRPr="004B0C9C" w:rsidRDefault="006107AB" w:rsidP="006107AB">
      <w:pPr>
        <w:pStyle w:val="BodyText"/>
        <w:rPr>
          <w:rStyle w:val="title-text"/>
          <w:sz w:val="32"/>
          <w:szCs w:val="32"/>
        </w:rPr>
      </w:pPr>
      <w:r w:rsidRPr="004B0C9C">
        <w:rPr>
          <w:rStyle w:val="title-text"/>
          <w:sz w:val="32"/>
          <w:szCs w:val="32"/>
        </w:rPr>
        <w:t>data offer interesting automated tools that can aid the</w:t>
      </w:r>
    </w:p>
    <w:p w14:paraId="00AABFE6" w14:textId="77777777" w:rsidR="006107AB" w:rsidRPr="004B0C9C" w:rsidRDefault="006107AB" w:rsidP="006107AB">
      <w:pPr>
        <w:pStyle w:val="BodyText"/>
        <w:rPr>
          <w:rStyle w:val="title-text"/>
          <w:sz w:val="32"/>
          <w:szCs w:val="32"/>
        </w:rPr>
      </w:pPr>
      <w:r w:rsidRPr="004B0C9C">
        <w:rPr>
          <w:rStyle w:val="title-text"/>
          <w:sz w:val="32"/>
          <w:szCs w:val="32"/>
        </w:rPr>
        <w:t>education domain. The present work intends to approach</w:t>
      </w:r>
    </w:p>
    <w:p w14:paraId="31908CFC" w14:textId="77777777" w:rsidR="006107AB" w:rsidRPr="004B0C9C" w:rsidRDefault="006107AB" w:rsidP="006107AB">
      <w:pPr>
        <w:pStyle w:val="BodyText"/>
        <w:rPr>
          <w:rStyle w:val="title-text"/>
          <w:sz w:val="32"/>
          <w:szCs w:val="32"/>
        </w:rPr>
      </w:pPr>
      <w:r w:rsidRPr="004B0C9C">
        <w:rPr>
          <w:rStyle w:val="title-text"/>
          <w:sz w:val="32"/>
          <w:szCs w:val="32"/>
        </w:rPr>
        <w:t>student achievement in secondary education using</w:t>
      </w:r>
    </w:p>
    <w:p w14:paraId="117D5C65" w14:textId="77777777" w:rsidR="006107AB" w:rsidRPr="004B0C9C" w:rsidRDefault="006107AB" w:rsidP="006107AB">
      <w:pPr>
        <w:pStyle w:val="BodyText"/>
        <w:rPr>
          <w:rStyle w:val="title-text"/>
          <w:sz w:val="32"/>
          <w:szCs w:val="32"/>
        </w:rPr>
      </w:pPr>
      <w:r w:rsidRPr="004B0C9C">
        <w:rPr>
          <w:rStyle w:val="title-text"/>
          <w:sz w:val="32"/>
          <w:szCs w:val="32"/>
        </w:rPr>
        <w:t>BI/DM techniques. Recent real-world data (e.g.</w:t>
      </w:r>
    </w:p>
    <w:p w14:paraId="114E3A31" w14:textId="50C66D67" w:rsidR="006107AB" w:rsidRPr="004B0C9C" w:rsidRDefault="006107AB" w:rsidP="006107AB">
      <w:pPr>
        <w:pStyle w:val="BodyText"/>
        <w:rPr>
          <w:rStyle w:val="title-text"/>
          <w:sz w:val="32"/>
          <w:szCs w:val="32"/>
        </w:rPr>
      </w:pPr>
      <w:r w:rsidRPr="004B0C9C">
        <w:rPr>
          <w:rStyle w:val="title-text"/>
          <w:sz w:val="32"/>
          <w:szCs w:val="32"/>
        </w:rPr>
        <w:t>student grades, demographic, social</w:t>
      </w:r>
      <w:r>
        <w:rPr>
          <w:rStyle w:val="title-text"/>
          <w:sz w:val="32"/>
          <w:szCs w:val="32"/>
        </w:rPr>
        <w:t>,</w:t>
      </w:r>
      <w:r w:rsidRPr="004B0C9C">
        <w:rPr>
          <w:rStyle w:val="title-text"/>
          <w:sz w:val="32"/>
          <w:szCs w:val="32"/>
        </w:rPr>
        <w:t xml:space="preserve"> and </w:t>
      </w:r>
      <w:r w:rsidR="007F0E54">
        <w:rPr>
          <w:rStyle w:val="title-text"/>
          <w:sz w:val="32"/>
          <w:szCs w:val="32"/>
        </w:rPr>
        <w:t>school-related</w:t>
      </w:r>
    </w:p>
    <w:p w14:paraId="011B1B12" w14:textId="77777777" w:rsidR="006107AB" w:rsidRPr="004B0C9C" w:rsidRDefault="006107AB" w:rsidP="006107AB">
      <w:pPr>
        <w:pStyle w:val="BodyText"/>
        <w:rPr>
          <w:rStyle w:val="title-text"/>
          <w:sz w:val="32"/>
          <w:szCs w:val="32"/>
        </w:rPr>
      </w:pPr>
      <w:r w:rsidRPr="004B0C9C">
        <w:rPr>
          <w:rStyle w:val="title-text"/>
          <w:sz w:val="32"/>
          <w:szCs w:val="32"/>
        </w:rPr>
        <w:t>features) was collected by using school reports and questionnaires.</w:t>
      </w:r>
    </w:p>
    <w:p w14:paraId="07EA3249" w14:textId="77777777" w:rsidR="006107AB" w:rsidRPr="004B0C9C" w:rsidRDefault="006107AB" w:rsidP="006107AB">
      <w:pPr>
        <w:pStyle w:val="BodyText"/>
        <w:rPr>
          <w:rStyle w:val="title-text"/>
          <w:sz w:val="32"/>
          <w:szCs w:val="32"/>
        </w:rPr>
      </w:pPr>
      <w:r w:rsidRPr="004B0C9C">
        <w:rPr>
          <w:rStyle w:val="title-text"/>
          <w:sz w:val="32"/>
          <w:szCs w:val="32"/>
        </w:rPr>
        <w:t>The two core classes (i.e. Mathematics and</w:t>
      </w:r>
    </w:p>
    <w:p w14:paraId="3E97C0D9" w14:textId="77777777" w:rsidR="006107AB" w:rsidRPr="004B0C9C" w:rsidRDefault="006107AB" w:rsidP="006107AB">
      <w:pPr>
        <w:pStyle w:val="BodyText"/>
        <w:rPr>
          <w:rStyle w:val="title-text"/>
          <w:sz w:val="32"/>
          <w:szCs w:val="32"/>
        </w:rPr>
      </w:pPr>
      <w:r w:rsidRPr="004B0C9C">
        <w:rPr>
          <w:rStyle w:val="title-text"/>
          <w:sz w:val="32"/>
          <w:szCs w:val="32"/>
        </w:rPr>
        <w:t>Portuguese) were modeled under binary/five-level classification</w:t>
      </w:r>
    </w:p>
    <w:p w14:paraId="5ECE1381" w14:textId="77777777" w:rsidR="006107AB" w:rsidRPr="004B0C9C" w:rsidRDefault="006107AB" w:rsidP="006107AB">
      <w:pPr>
        <w:pStyle w:val="BodyText"/>
        <w:rPr>
          <w:rStyle w:val="title-text"/>
          <w:sz w:val="32"/>
          <w:szCs w:val="32"/>
        </w:rPr>
      </w:pPr>
      <w:r w:rsidRPr="004B0C9C">
        <w:rPr>
          <w:rStyle w:val="title-text"/>
          <w:sz w:val="32"/>
          <w:szCs w:val="32"/>
        </w:rPr>
        <w:t>and regression tasks. Also, four DM models</w:t>
      </w:r>
    </w:p>
    <w:p w14:paraId="22CF316E" w14:textId="77777777" w:rsidR="006107AB" w:rsidRPr="004B0C9C" w:rsidRDefault="006107AB" w:rsidP="006107AB">
      <w:pPr>
        <w:pStyle w:val="BodyText"/>
        <w:rPr>
          <w:rStyle w:val="title-text"/>
          <w:sz w:val="32"/>
          <w:szCs w:val="32"/>
        </w:rPr>
      </w:pPr>
      <w:r w:rsidRPr="004B0C9C">
        <w:rPr>
          <w:rStyle w:val="title-text"/>
          <w:sz w:val="32"/>
          <w:szCs w:val="32"/>
        </w:rPr>
        <w:t>(i.e. Decision Trees, Random Forest, Neural Networks</w:t>
      </w:r>
    </w:p>
    <w:p w14:paraId="01A7FC37" w14:textId="77777777" w:rsidR="006107AB" w:rsidRPr="004B0C9C" w:rsidRDefault="006107AB" w:rsidP="006107AB">
      <w:pPr>
        <w:pStyle w:val="BodyText"/>
        <w:rPr>
          <w:rStyle w:val="title-text"/>
          <w:sz w:val="32"/>
          <w:szCs w:val="32"/>
        </w:rPr>
      </w:pPr>
      <w:r w:rsidRPr="004B0C9C">
        <w:rPr>
          <w:rStyle w:val="title-text"/>
          <w:sz w:val="32"/>
          <w:szCs w:val="32"/>
        </w:rPr>
        <w:t>and Support Vector Machines) and three input</w:t>
      </w:r>
    </w:p>
    <w:p w14:paraId="248386C0" w14:textId="77777777" w:rsidR="006107AB" w:rsidRPr="004B0C9C" w:rsidRDefault="006107AB" w:rsidP="006107AB">
      <w:pPr>
        <w:pStyle w:val="BodyText"/>
        <w:rPr>
          <w:rStyle w:val="title-text"/>
          <w:sz w:val="32"/>
          <w:szCs w:val="32"/>
        </w:rPr>
      </w:pPr>
      <w:r w:rsidRPr="004B0C9C">
        <w:rPr>
          <w:rStyle w:val="title-text"/>
          <w:sz w:val="32"/>
          <w:szCs w:val="32"/>
        </w:rPr>
        <w:t>selections (e.g. with and without previous grades) were</w:t>
      </w:r>
    </w:p>
    <w:p w14:paraId="64D53323" w14:textId="77777777" w:rsidR="006107AB" w:rsidRPr="004B0C9C" w:rsidRDefault="006107AB" w:rsidP="006107AB">
      <w:pPr>
        <w:pStyle w:val="BodyText"/>
        <w:rPr>
          <w:rStyle w:val="title-text"/>
          <w:sz w:val="32"/>
          <w:szCs w:val="32"/>
        </w:rPr>
      </w:pPr>
      <w:r w:rsidRPr="004B0C9C">
        <w:rPr>
          <w:rStyle w:val="title-text"/>
          <w:sz w:val="32"/>
          <w:szCs w:val="32"/>
        </w:rPr>
        <w:t>tested. The results show that a good predictive accuracy</w:t>
      </w:r>
    </w:p>
    <w:p w14:paraId="6217C4AE" w14:textId="77777777" w:rsidR="006107AB" w:rsidRPr="004B0C9C" w:rsidRDefault="006107AB" w:rsidP="006107AB">
      <w:pPr>
        <w:pStyle w:val="BodyText"/>
        <w:rPr>
          <w:rStyle w:val="title-text"/>
          <w:sz w:val="32"/>
          <w:szCs w:val="32"/>
        </w:rPr>
      </w:pPr>
      <w:r w:rsidRPr="004B0C9C">
        <w:rPr>
          <w:rStyle w:val="title-text"/>
          <w:sz w:val="32"/>
          <w:szCs w:val="32"/>
        </w:rPr>
        <w:t>can be achieved, provided that the first and/or second</w:t>
      </w:r>
    </w:p>
    <w:p w14:paraId="44E12C37" w14:textId="77777777" w:rsidR="006107AB" w:rsidRPr="004B0C9C" w:rsidRDefault="006107AB" w:rsidP="006107AB">
      <w:pPr>
        <w:pStyle w:val="BodyText"/>
        <w:rPr>
          <w:rStyle w:val="title-text"/>
          <w:sz w:val="32"/>
          <w:szCs w:val="32"/>
        </w:rPr>
      </w:pPr>
      <w:r w:rsidRPr="004B0C9C">
        <w:rPr>
          <w:rStyle w:val="title-text"/>
          <w:sz w:val="32"/>
          <w:szCs w:val="32"/>
        </w:rPr>
        <w:t>school period grades are available. Although student</w:t>
      </w:r>
    </w:p>
    <w:p w14:paraId="0D6A0E21" w14:textId="77777777" w:rsidR="006107AB" w:rsidRPr="004B0C9C" w:rsidRDefault="006107AB" w:rsidP="006107AB">
      <w:pPr>
        <w:pStyle w:val="BodyText"/>
        <w:rPr>
          <w:rStyle w:val="title-text"/>
          <w:sz w:val="32"/>
          <w:szCs w:val="32"/>
        </w:rPr>
      </w:pPr>
      <w:r w:rsidRPr="004B0C9C">
        <w:rPr>
          <w:rStyle w:val="title-text"/>
          <w:sz w:val="32"/>
          <w:szCs w:val="32"/>
        </w:rPr>
        <w:t>achievement is highly influenced by past evaluations, an</w:t>
      </w:r>
    </w:p>
    <w:p w14:paraId="38ACBACA" w14:textId="77777777" w:rsidR="006107AB" w:rsidRPr="004B0C9C" w:rsidRDefault="006107AB" w:rsidP="006107AB">
      <w:pPr>
        <w:pStyle w:val="BodyText"/>
        <w:rPr>
          <w:rStyle w:val="title-text"/>
          <w:sz w:val="32"/>
          <w:szCs w:val="32"/>
        </w:rPr>
      </w:pPr>
      <w:r w:rsidRPr="004B0C9C">
        <w:rPr>
          <w:rStyle w:val="title-text"/>
          <w:sz w:val="32"/>
          <w:szCs w:val="32"/>
        </w:rPr>
        <w:t>explanatory analysis has shown that there are also other</w:t>
      </w:r>
    </w:p>
    <w:p w14:paraId="5586B711" w14:textId="77777777" w:rsidR="006107AB" w:rsidRPr="004B0C9C" w:rsidRDefault="006107AB" w:rsidP="006107AB">
      <w:pPr>
        <w:pStyle w:val="BodyText"/>
        <w:rPr>
          <w:rStyle w:val="title-text"/>
          <w:sz w:val="32"/>
          <w:szCs w:val="32"/>
        </w:rPr>
      </w:pPr>
      <w:r w:rsidRPr="004B0C9C">
        <w:rPr>
          <w:rStyle w:val="title-text"/>
          <w:sz w:val="32"/>
          <w:szCs w:val="32"/>
        </w:rPr>
        <w:t>relevant features (e.g. number of absences, parent’s job</w:t>
      </w:r>
    </w:p>
    <w:p w14:paraId="2C29DF4B" w14:textId="77777777" w:rsidR="006107AB" w:rsidRPr="004B0C9C" w:rsidRDefault="006107AB" w:rsidP="006107AB">
      <w:pPr>
        <w:pStyle w:val="BodyText"/>
        <w:rPr>
          <w:rStyle w:val="title-text"/>
          <w:sz w:val="32"/>
          <w:szCs w:val="32"/>
        </w:rPr>
      </w:pPr>
      <w:r w:rsidRPr="004B0C9C">
        <w:rPr>
          <w:rStyle w:val="title-text"/>
          <w:sz w:val="32"/>
          <w:szCs w:val="32"/>
        </w:rPr>
        <w:t>and education, alcohol consumption). As a direct outcome</w:t>
      </w:r>
    </w:p>
    <w:p w14:paraId="5D680B19" w14:textId="77777777" w:rsidR="006107AB" w:rsidRPr="004B0C9C" w:rsidRDefault="006107AB" w:rsidP="006107AB">
      <w:pPr>
        <w:pStyle w:val="BodyText"/>
        <w:rPr>
          <w:rStyle w:val="title-text"/>
          <w:sz w:val="32"/>
          <w:szCs w:val="32"/>
        </w:rPr>
      </w:pPr>
      <w:r w:rsidRPr="004B0C9C">
        <w:rPr>
          <w:rStyle w:val="title-text"/>
          <w:sz w:val="32"/>
          <w:szCs w:val="32"/>
        </w:rPr>
        <w:t>of this research, more efficient student prediction</w:t>
      </w:r>
    </w:p>
    <w:p w14:paraId="7B7EA987" w14:textId="77777777" w:rsidR="006107AB" w:rsidRPr="004B0C9C" w:rsidRDefault="006107AB" w:rsidP="006107AB">
      <w:pPr>
        <w:pStyle w:val="BodyText"/>
        <w:rPr>
          <w:rStyle w:val="title-text"/>
          <w:sz w:val="32"/>
          <w:szCs w:val="32"/>
        </w:rPr>
      </w:pPr>
      <w:r w:rsidRPr="004B0C9C">
        <w:rPr>
          <w:rStyle w:val="title-text"/>
          <w:sz w:val="32"/>
          <w:szCs w:val="32"/>
        </w:rPr>
        <w:t>tools can be developed, improving the quality of education</w:t>
      </w:r>
    </w:p>
    <w:p w14:paraId="6C47C15C" w14:textId="1E149DB6" w:rsidR="006107AB" w:rsidRDefault="006107AB" w:rsidP="006107AB">
      <w:pPr>
        <w:rPr>
          <w:rStyle w:val="title-text"/>
          <w:sz w:val="32"/>
          <w:szCs w:val="32"/>
        </w:rPr>
      </w:pPr>
      <w:r w:rsidRPr="004B0C9C">
        <w:rPr>
          <w:rStyle w:val="title-text"/>
          <w:sz w:val="32"/>
          <w:szCs w:val="32"/>
        </w:rPr>
        <w:t>and enhancing school resource management.</w:t>
      </w:r>
    </w:p>
    <w:p w14:paraId="65410698" w14:textId="53282D84" w:rsidR="007F0E54" w:rsidRPr="007F0E54" w:rsidRDefault="007F0E54" w:rsidP="007F0E54">
      <w:pPr>
        <w:jc w:val="center"/>
        <w:rPr>
          <w:rStyle w:val="title-text"/>
          <w:rFonts w:ascii="Arial Black" w:hAnsi="Arial Black"/>
          <w:sz w:val="32"/>
          <w:szCs w:val="32"/>
        </w:rPr>
      </w:pPr>
      <w:r w:rsidRPr="007F0E54">
        <w:rPr>
          <w:rStyle w:val="title-text"/>
          <w:rFonts w:ascii="Arial Black" w:hAnsi="Arial Black"/>
          <w:sz w:val="32"/>
          <w:szCs w:val="32"/>
        </w:rPr>
        <w:lastRenderedPageBreak/>
        <w:t>TABLE OF CONTENTS</w:t>
      </w:r>
    </w:p>
    <w:p w14:paraId="3F142515" w14:textId="02DF786A" w:rsidR="007F0E54" w:rsidRDefault="007F0E54" w:rsidP="006107AB">
      <w:pPr>
        <w:rPr>
          <w:rStyle w:val="title-text"/>
          <w:sz w:val="32"/>
          <w:szCs w:val="32"/>
        </w:rPr>
      </w:pPr>
    </w:p>
    <w:p w14:paraId="521B2F8E" w14:textId="3508DB27" w:rsidR="007F0E54" w:rsidRPr="007F0E54" w:rsidRDefault="007F0E54" w:rsidP="007F0E54">
      <w:pPr>
        <w:rPr>
          <w:rStyle w:val="title-text"/>
          <w:rFonts w:ascii="Arial Black" w:hAnsi="Arial Black"/>
          <w:sz w:val="24"/>
          <w:szCs w:val="24"/>
        </w:rPr>
      </w:pPr>
      <w:r w:rsidRPr="007F0E54">
        <w:rPr>
          <w:rStyle w:val="title-text"/>
          <w:rFonts w:ascii="Arial Black" w:hAnsi="Arial Black"/>
          <w:sz w:val="24"/>
          <w:szCs w:val="24"/>
        </w:rPr>
        <w:t xml:space="preserve">CHAPTER                               TITLE                                 </w:t>
      </w:r>
      <w:r w:rsidR="00B514C2">
        <w:rPr>
          <w:rStyle w:val="title-text"/>
          <w:rFonts w:ascii="Arial Black" w:hAnsi="Arial Black"/>
          <w:sz w:val="24"/>
          <w:szCs w:val="24"/>
        </w:rPr>
        <w:t>PAGE-NO</w:t>
      </w:r>
    </w:p>
    <w:p w14:paraId="24E97A71" w14:textId="402AC2FA" w:rsidR="007F0E54" w:rsidRDefault="00B514C2" w:rsidP="006107AB">
      <w:pPr>
        <w:rPr>
          <w:rStyle w:val="title-text"/>
          <w:sz w:val="32"/>
          <w:szCs w:val="32"/>
        </w:rPr>
      </w:pPr>
      <w:r>
        <w:rPr>
          <w:rStyle w:val="title-text"/>
          <w:sz w:val="32"/>
          <w:szCs w:val="32"/>
        </w:rPr>
        <w:t xml:space="preserve">                                                ABSTRACT</w:t>
      </w:r>
    </w:p>
    <w:p w14:paraId="4386C710" w14:textId="1B4A0044" w:rsidR="0072603D" w:rsidRDefault="0072603D" w:rsidP="006107AB">
      <w:pPr>
        <w:rPr>
          <w:rStyle w:val="title-text"/>
          <w:sz w:val="32"/>
          <w:szCs w:val="32"/>
        </w:rPr>
      </w:pPr>
      <w:r>
        <w:rPr>
          <w:rStyle w:val="title-text"/>
          <w:sz w:val="32"/>
          <w:szCs w:val="32"/>
        </w:rPr>
        <w:t xml:space="preserve">                              </w:t>
      </w:r>
    </w:p>
    <w:p w14:paraId="6A1DFA5F" w14:textId="6B9ADAAE" w:rsidR="0072603D" w:rsidRPr="0072603D" w:rsidRDefault="00B514C2" w:rsidP="00B514C2">
      <w:pPr>
        <w:pStyle w:val="ListParagraph"/>
        <w:numPr>
          <w:ilvl w:val="0"/>
          <w:numId w:val="28"/>
        </w:numPr>
        <w:rPr>
          <w:rStyle w:val="title-text"/>
          <w:rFonts w:ascii="Arial Black" w:hAnsi="Arial Black"/>
          <w:sz w:val="32"/>
          <w:szCs w:val="32"/>
        </w:rPr>
      </w:pPr>
      <w:r>
        <w:rPr>
          <w:rStyle w:val="title-text"/>
          <w:sz w:val="32"/>
          <w:szCs w:val="32"/>
        </w:rPr>
        <w:t xml:space="preserve">                       </w:t>
      </w:r>
      <w:r w:rsidR="0072603D">
        <w:rPr>
          <w:rStyle w:val="title-text"/>
          <w:sz w:val="32"/>
          <w:szCs w:val="32"/>
        </w:rPr>
        <w:t xml:space="preserve">       </w:t>
      </w:r>
      <w:r w:rsidR="0072603D" w:rsidRPr="0072603D">
        <w:rPr>
          <w:rStyle w:val="title-text"/>
          <w:rFonts w:ascii="Arial Black" w:hAnsi="Arial Black"/>
          <w:sz w:val="32"/>
          <w:szCs w:val="32"/>
        </w:rPr>
        <w:t>INTRODUCTION</w:t>
      </w:r>
    </w:p>
    <w:p w14:paraId="0C8118CE" w14:textId="7183C7AB" w:rsidR="000A3242" w:rsidRDefault="000A3242" w:rsidP="00B514C2">
      <w:pPr>
        <w:ind w:left="648"/>
        <w:rPr>
          <w:rStyle w:val="title-text"/>
          <w:sz w:val="32"/>
          <w:szCs w:val="32"/>
        </w:rPr>
      </w:pPr>
      <w:r>
        <w:rPr>
          <w:rStyle w:val="title-text"/>
          <w:sz w:val="32"/>
          <w:szCs w:val="32"/>
        </w:rPr>
        <w:t xml:space="preserve">                                1.1 INTRODUCTION</w:t>
      </w:r>
    </w:p>
    <w:p w14:paraId="7FB41A37" w14:textId="69BDF071" w:rsidR="00B514C2" w:rsidRPr="00B514C2" w:rsidRDefault="00B514C2" w:rsidP="00B514C2">
      <w:pPr>
        <w:ind w:left="648"/>
        <w:rPr>
          <w:sz w:val="32"/>
          <w:szCs w:val="32"/>
        </w:rPr>
      </w:pPr>
      <w:r>
        <w:rPr>
          <w:rStyle w:val="title-text"/>
          <w:sz w:val="32"/>
          <w:szCs w:val="32"/>
        </w:rPr>
        <w:t xml:space="preserve">          </w:t>
      </w:r>
      <w:r w:rsidRPr="00B514C2">
        <w:rPr>
          <w:rStyle w:val="title-text"/>
          <w:sz w:val="32"/>
          <w:szCs w:val="32"/>
        </w:rPr>
        <w:t xml:space="preserve">        </w:t>
      </w:r>
      <w:r>
        <w:rPr>
          <w:rStyle w:val="title-text"/>
          <w:sz w:val="32"/>
          <w:szCs w:val="32"/>
        </w:rPr>
        <w:t>1.2</w:t>
      </w:r>
      <w:r w:rsidRPr="00B514C2">
        <w:rPr>
          <w:rStyle w:val="title-text"/>
          <w:sz w:val="32"/>
          <w:szCs w:val="32"/>
        </w:rPr>
        <w:t xml:space="preserve"> </w:t>
      </w:r>
      <w:r w:rsidR="0073031A">
        <w:rPr>
          <w:rStyle w:val="title-text"/>
          <w:sz w:val="32"/>
          <w:szCs w:val="32"/>
        </w:rPr>
        <w:t xml:space="preserve"> </w:t>
      </w:r>
      <w:r w:rsidRPr="00B514C2">
        <w:rPr>
          <w:rFonts w:ascii="Arial" w:hAnsi="Arial" w:cs="Arial"/>
          <w:sz w:val="28"/>
          <w:szCs w:val="28"/>
        </w:rPr>
        <w:t xml:space="preserve">RESEARCH MOTIVATION AND </w:t>
      </w:r>
    </w:p>
    <w:p w14:paraId="513BC31F" w14:textId="2537F3BB" w:rsidR="00B514C2" w:rsidRPr="00B514C2" w:rsidRDefault="00B514C2" w:rsidP="00B514C2">
      <w:pPr>
        <w:spacing w:line="360" w:lineRule="auto"/>
        <w:rPr>
          <w:rFonts w:ascii="Arial" w:hAnsi="Arial" w:cs="Arial"/>
          <w:sz w:val="28"/>
          <w:szCs w:val="28"/>
        </w:rPr>
      </w:pPr>
      <w:r w:rsidRPr="00B514C2">
        <w:rPr>
          <w:rFonts w:ascii="Arial" w:hAnsi="Arial" w:cs="Arial"/>
          <w:sz w:val="28"/>
          <w:szCs w:val="28"/>
        </w:rPr>
        <w:t xml:space="preserve">                                    STATE OF THE ART</w:t>
      </w:r>
    </w:p>
    <w:p w14:paraId="7EE685E5" w14:textId="77777777" w:rsidR="00B514C2" w:rsidRDefault="00B514C2" w:rsidP="00B514C2">
      <w:pPr>
        <w:pStyle w:val="ListParagraph"/>
        <w:numPr>
          <w:ilvl w:val="1"/>
          <w:numId w:val="28"/>
        </w:numPr>
        <w:spacing w:line="360" w:lineRule="auto"/>
        <w:rPr>
          <w:rFonts w:ascii="Arial" w:hAnsi="Arial" w:cs="Arial"/>
          <w:sz w:val="28"/>
          <w:szCs w:val="28"/>
        </w:rPr>
      </w:pPr>
      <w:r w:rsidRPr="00B514C2">
        <w:rPr>
          <w:rFonts w:ascii="Arial" w:hAnsi="Arial" w:cs="Arial"/>
          <w:sz w:val="28"/>
          <w:szCs w:val="28"/>
        </w:rPr>
        <w:t xml:space="preserve">RESEARCH APPROACH, DATA </w:t>
      </w:r>
    </w:p>
    <w:p w14:paraId="5EF8D7AA" w14:textId="12EBCACD" w:rsidR="00B514C2" w:rsidRDefault="00B514C2" w:rsidP="00B514C2">
      <w:pPr>
        <w:spacing w:line="360" w:lineRule="auto"/>
        <w:ind w:left="1716"/>
        <w:rPr>
          <w:rFonts w:ascii="Arial" w:hAnsi="Arial" w:cs="Arial"/>
          <w:sz w:val="28"/>
          <w:szCs w:val="28"/>
        </w:rPr>
      </w:pPr>
      <w:r w:rsidRPr="00B514C2">
        <w:rPr>
          <w:rFonts w:ascii="Arial" w:hAnsi="Arial" w:cs="Arial"/>
          <w:sz w:val="28"/>
          <w:szCs w:val="28"/>
        </w:rPr>
        <w:t>SELECTION, AND PREPROCESSING</w:t>
      </w:r>
    </w:p>
    <w:p w14:paraId="4A451701" w14:textId="0AED205E" w:rsidR="00B514C2" w:rsidRPr="00B514C2" w:rsidRDefault="00B514C2" w:rsidP="00B514C2">
      <w:pPr>
        <w:pStyle w:val="ListParagraph"/>
        <w:numPr>
          <w:ilvl w:val="1"/>
          <w:numId w:val="28"/>
        </w:numPr>
        <w:spacing w:line="360" w:lineRule="auto"/>
        <w:rPr>
          <w:rFonts w:ascii="Arial" w:hAnsi="Arial" w:cs="Arial"/>
          <w:color w:val="000000" w:themeColor="text1"/>
          <w:sz w:val="28"/>
          <w:szCs w:val="28"/>
        </w:rPr>
      </w:pPr>
      <w:r w:rsidRPr="00B514C2">
        <w:rPr>
          <w:rFonts w:ascii="Arial" w:hAnsi="Arial" w:cs="Arial"/>
          <w:color w:val="000000" w:themeColor="text1"/>
          <w:sz w:val="28"/>
          <w:szCs w:val="28"/>
        </w:rPr>
        <w:t>Python Data Analytics</w:t>
      </w:r>
    </w:p>
    <w:p w14:paraId="2C364896" w14:textId="7B6EF81D" w:rsidR="003D17BF" w:rsidRDefault="00B514C2" w:rsidP="00B514C2">
      <w:pPr>
        <w:spacing w:line="360" w:lineRule="auto"/>
        <w:rPr>
          <w:rFonts w:ascii="Arial" w:hAnsi="Arial" w:cs="Arial"/>
          <w:bCs/>
          <w:iCs/>
          <w:color w:val="000000" w:themeColor="text1"/>
          <w:sz w:val="28"/>
          <w:szCs w:val="28"/>
        </w:rPr>
      </w:pPr>
      <w:r>
        <w:rPr>
          <w:rFonts w:ascii="Arial" w:hAnsi="Arial" w:cs="Arial"/>
          <w:color w:val="000000" w:themeColor="text1"/>
          <w:sz w:val="28"/>
          <w:szCs w:val="28"/>
        </w:rPr>
        <w:t xml:space="preserve">         2</w:t>
      </w:r>
      <w:r w:rsidR="003D17BF">
        <w:rPr>
          <w:rFonts w:ascii="Arial" w:hAnsi="Arial" w:cs="Arial"/>
          <w:color w:val="000000" w:themeColor="text1"/>
          <w:sz w:val="28"/>
          <w:szCs w:val="28"/>
        </w:rPr>
        <w:t>.</w:t>
      </w:r>
      <w:r>
        <w:rPr>
          <w:rFonts w:ascii="Arial" w:hAnsi="Arial" w:cs="Arial"/>
          <w:color w:val="000000" w:themeColor="text1"/>
          <w:sz w:val="28"/>
          <w:szCs w:val="28"/>
        </w:rPr>
        <w:t xml:space="preserve">               </w:t>
      </w:r>
      <w:r w:rsidR="003D17BF" w:rsidRPr="003D17BF">
        <w:rPr>
          <w:rFonts w:ascii="Arial" w:hAnsi="Arial" w:cs="Arial"/>
          <w:b/>
          <w:i/>
          <w:color w:val="000000" w:themeColor="text1"/>
          <w:sz w:val="24"/>
          <w:szCs w:val="24"/>
        </w:rPr>
        <w:t xml:space="preserve"> </w:t>
      </w:r>
      <w:r w:rsidR="003D17BF" w:rsidRPr="0072603D">
        <w:rPr>
          <w:rFonts w:ascii="Arial Black" w:hAnsi="Arial Black" w:cs="Arial"/>
          <w:bCs/>
          <w:iCs/>
          <w:color w:val="000000" w:themeColor="text1"/>
          <w:sz w:val="28"/>
          <w:szCs w:val="28"/>
        </w:rPr>
        <w:t>Development Environment Software</w:t>
      </w:r>
    </w:p>
    <w:p w14:paraId="4CF1D3A1" w14:textId="77777777" w:rsidR="00E71727" w:rsidRDefault="00E71727" w:rsidP="00B514C2">
      <w:pPr>
        <w:spacing w:line="360" w:lineRule="auto"/>
        <w:rPr>
          <w:rFonts w:ascii="Arial" w:hAnsi="Arial" w:cs="Arial"/>
          <w:bCs/>
          <w:iCs/>
          <w:color w:val="000000" w:themeColor="text1"/>
          <w:sz w:val="28"/>
          <w:szCs w:val="28"/>
        </w:rPr>
      </w:pPr>
      <w:r>
        <w:rPr>
          <w:rFonts w:ascii="Arial" w:hAnsi="Arial" w:cs="Arial"/>
          <w:bCs/>
          <w:iCs/>
          <w:color w:val="000000" w:themeColor="text1"/>
          <w:sz w:val="28"/>
          <w:szCs w:val="28"/>
        </w:rPr>
        <w:t xml:space="preserve">                              2.1 AIM OF THE PROJECT</w:t>
      </w:r>
    </w:p>
    <w:p w14:paraId="6F4C46C1" w14:textId="77777777" w:rsidR="00E71727" w:rsidRDefault="00E71727" w:rsidP="00B514C2">
      <w:pPr>
        <w:spacing w:line="360" w:lineRule="auto"/>
        <w:rPr>
          <w:rFonts w:ascii="Arial" w:hAnsi="Arial" w:cs="Arial"/>
          <w:bCs/>
          <w:iCs/>
          <w:color w:val="000000" w:themeColor="text1"/>
          <w:sz w:val="28"/>
          <w:szCs w:val="28"/>
        </w:rPr>
      </w:pPr>
      <w:r>
        <w:rPr>
          <w:rFonts w:ascii="Arial" w:hAnsi="Arial" w:cs="Arial"/>
          <w:bCs/>
          <w:iCs/>
          <w:color w:val="000000" w:themeColor="text1"/>
          <w:sz w:val="28"/>
          <w:szCs w:val="28"/>
        </w:rPr>
        <w:t xml:space="preserve">                       2.2 BACKGROUND OF THE PROJECT</w:t>
      </w:r>
    </w:p>
    <w:p w14:paraId="223B533F" w14:textId="3088D579" w:rsidR="00E71727" w:rsidRDefault="00E71727" w:rsidP="00B514C2">
      <w:pPr>
        <w:spacing w:line="360" w:lineRule="auto"/>
        <w:rPr>
          <w:rFonts w:ascii="Arial" w:hAnsi="Arial" w:cs="Arial"/>
          <w:bCs/>
          <w:iCs/>
          <w:color w:val="000000" w:themeColor="text1"/>
          <w:sz w:val="28"/>
          <w:szCs w:val="28"/>
        </w:rPr>
      </w:pPr>
      <w:r>
        <w:rPr>
          <w:rFonts w:ascii="Arial" w:hAnsi="Arial" w:cs="Arial"/>
          <w:bCs/>
          <w:iCs/>
          <w:color w:val="000000" w:themeColor="text1"/>
          <w:sz w:val="28"/>
          <w:szCs w:val="28"/>
        </w:rPr>
        <w:t xml:space="preserve">                                             2.3 SCOPE</w:t>
      </w:r>
      <w:r w:rsidR="003D17BF">
        <w:rPr>
          <w:rFonts w:ascii="Arial" w:hAnsi="Arial" w:cs="Arial"/>
          <w:bCs/>
          <w:iCs/>
          <w:color w:val="000000" w:themeColor="text1"/>
          <w:sz w:val="28"/>
          <w:szCs w:val="28"/>
        </w:rPr>
        <w:t xml:space="preserve">                               </w:t>
      </w:r>
    </w:p>
    <w:p w14:paraId="2B9384F3" w14:textId="6B1CD8FB" w:rsidR="003D17BF" w:rsidRDefault="00E71727" w:rsidP="00B514C2">
      <w:pPr>
        <w:spacing w:line="360" w:lineRule="auto"/>
        <w:rPr>
          <w:rFonts w:ascii="Arial" w:hAnsi="Arial" w:cs="Arial"/>
          <w:bCs/>
          <w:iCs/>
          <w:color w:val="000000" w:themeColor="text1"/>
          <w:sz w:val="28"/>
          <w:szCs w:val="28"/>
        </w:rPr>
      </w:pPr>
      <w:r>
        <w:rPr>
          <w:rFonts w:ascii="Arial" w:hAnsi="Arial" w:cs="Arial"/>
          <w:bCs/>
          <w:iCs/>
          <w:color w:val="000000" w:themeColor="text1"/>
          <w:sz w:val="28"/>
          <w:szCs w:val="28"/>
        </w:rPr>
        <w:t xml:space="preserve">                                   </w:t>
      </w:r>
      <w:r w:rsidR="003D17BF">
        <w:rPr>
          <w:rFonts w:ascii="Arial" w:hAnsi="Arial" w:cs="Arial"/>
          <w:bCs/>
          <w:iCs/>
          <w:color w:val="000000" w:themeColor="text1"/>
          <w:sz w:val="28"/>
          <w:szCs w:val="28"/>
        </w:rPr>
        <w:t>2.</w:t>
      </w:r>
      <w:r>
        <w:rPr>
          <w:rFonts w:ascii="Arial" w:hAnsi="Arial" w:cs="Arial"/>
          <w:bCs/>
          <w:iCs/>
          <w:color w:val="000000" w:themeColor="text1"/>
          <w:sz w:val="28"/>
          <w:szCs w:val="28"/>
        </w:rPr>
        <w:t xml:space="preserve">4 </w:t>
      </w:r>
      <w:r w:rsidR="003D17BF">
        <w:rPr>
          <w:rFonts w:ascii="Arial" w:hAnsi="Arial" w:cs="Arial"/>
          <w:bCs/>
          <w:iCs/>
          <w:color w:val="000000" w:themeColor="text1"/>
          <w:sz w:val="28"/>
          <w:szCs w:val="28"/>
        </w:rPr>
        <w:t>OPERATING SYSTEM</w:t>
      </w:r>
    </w:p>
    <w:p w14:paraId="77E617E9" w14:textId="0AED7FAE" w:rsidR="003D17BF" w:rsidRDefault="003D17BF" w:rsidP="003D17BF">
      <w:pPr>
        <w:widowControl w:val="0"/>
        <w:tabs>
          <w:tab w:val="left" w:pos="1272"/>
        </w:tabs>
        <w:autoSpaceDE w:val="0"/>
        <w:autoSpaceDN w:val="0"/>
        <w:spacing w:before="120" w:after="0" w:line="360" w:lineRule="auto"/>
        <w:ind w:right="913"/>
        <w:rPr>
          <w:rFonts w:ascii="Arial" w:hAnsi="Arial" w:cs="Arial"/>
          <w:iCs/>
          <w:color w:val="000000" w:themeColor="text1"/>
          <w:sz w:val="28"/>
          <w:szCs w:val="28"/>
        </w:rPr>
      </w:pPr>
      <w:r w:rsidRPr="003D17BF">
        <w:rPr>
          <w:rFonts w:ascii="Arial" w:hAnsi="Arial" w:cs="Arial"/>
          <w:color w:val="000000" w:themeColor="text1"/>
          <w:sz w:val="32"/>
          <w:szCs w:val="32"/>
        </w:rPr>
        <w:t xml:space="preserve">                         </w:t>
      </w:r>
      <w:r w:rsidRPr="003D17BF">
        <w:rPr>
          <w:rFonts w:ascii="Arial" w:hAnsi="Arial" w:cs="Arial"/>
          <w:iCs/>
          <w:color w:val="000000" w:themeColor="text1"/>
          <w:sz w:val="28"/>
          <w:szCs w:val="28"/>
          <w:shd w:val="clear" w:color="auto" w:fill="FFFFFF"/>
        </w:rPr>
        <w:t>2.</w:t>
      </w:r>
      <w:r w:rsidR="00E71727">
        <w:rPr>
          <w:rFonts w:ascii="Arial" w:hAnsi="Arial" w:cs="Arial"/>
          <w:iCs/>
          <w:color w:val="000000" w:themeColor="text1"/>
          <w:sz w:val="28"/>
          <w:szCs w:val="28"/>
          <w:shd w:val="clear" w:color="auto" w:fill="FFFFFF"/>
        </w:rPr>
        <w:t>5</w:t>
      </w:r>
      <w:r w:rsidRPr="003D17BF">
        <w:rPr>
          <w:rFonts w:ascii="Arial" w:hAnsi="Arial" w:cs="Arial"/>
          <w:iCs/>
          <w:color w:val="000000" w:themeColor="text1"/>
          <w:sz w:val="28"/>
          <w:szCs w:val="28"/>
          <w:shd w:val="clear" w:color="auto" w:fill="FFFFFF"/>
        </w:rPr>
        <w:t xml:space="preserve"> </w:t>
      </w:r>
      <w:r w:rsidRPr="003D17BF">
        <w:rPr>
          <w:rFonts w:ascii="Arial" w:hAnsi="Arial" w:cs="Arial"/>
          <w:iCs/>
          <w:color w:val="000000" w:themeColor="text1"/>
          <w:sz w:val="28"/>
          <w:szCs w:val="28"/>
        </w:rPr>
        <w:t>Development tools and</w:t>
      </w:r>
    </w:p>
    <w:p w14:paraId="140D66B2" w14:textId="789480F2" w:rsidR="003D17BF" w:rsidRPr="003D17BF" w:rsidRDefault="003D17BF" w:rsidP="003D17BF">
      <w:pPr>
        <w:widowControl w:val="0"/>
        <w:tabs>
          <w:tab w:val="left" w:pos="1272"/>
        </w:tabs>
        <w:autoSpaceDE w:val="0"/>
        <w:autoSpaceDN w:val="0"/>
        <w:spacing w:before="120" w:after="0" w:line="360" w:lineRule="auto"/>
        <w:ind w:right="913"/>
        <w:rPr>
          <w:rFonts w:ascii="Arial" w:hAnsi="Arial" w:cs="Arial"/>
          <w:iCs/>
          <w:color w:val="000000" w:themeColor="text1"/>
          <w:sz w:val="28"/>
          <w:szCs w:val="28"/>
        </w:rPr>
      </w:pPr>
      <w:r>
        <w:rPr>
          <w:rFonts w:ascii="Arial" w:hAnsi="Arial" w:cs="Arial"/>
          <w:iCs/>
          <w:color w:val="000000" w:themeColor="text1"/>
          <w:sz w:val="28"/>
          <w:szCs w:val="28"/>
        </w:rPr>
        <w:t xml:space="preserve">                                   </w:t>
      </w:r>
      <w:r w:rsidRPr="003D17BF">
        <w:rPr>
          <w:rFonts w:ascii="Arial" w:hAnsi="Arial" w:cs="Arial"/>
          <w:iCs/>
          <w:color w:val="000000" w:themeColor="text1"/>
          <w:sz w:val="28"/>
          <w:szCs w:val="28"/>
        </w:rPr>
        <w:t xml:space="preserve"> programming language</w:t>
      </w:r>
    </w:p>
    <w:p w14:paraId="5D7B9042" w14:textId="6EF4E1F4" w:rsidR="003D17BF" w:rsidRDefault="003D17BF" w:rsidP="003D17BF">
      <w:pPr>
        <w:shd w:val="clear" w:color="auto" w:fill="FFFFFF"/>
        <w:spacing w:before="100" w:beforeAutospacing="1" w:after="100" w:afterAutospacing="1" w:line="360" w:lineRule="auto"/>
        <w:outlineLvl w:val="1"/>
        <w:rPr>
          <w:rFonts w:ascii="Arial" w:eastAsia="Times New Roman" w:hAnsi="Arial" w:cs="Arial"/>
          <w:bCs/>
          <w:iCs/>
          <w:color w:val="000000" w:themeColor="text1"/>
          <w:sz w:val="28"/>
          <w:szCs w:val="40"/>
          <w:lang w:val="en-US"/>
        </w:rPr>
      </w:pPr>
      <w:r w:rsidRPr="003D17BF">
        <w:rPr>
          <w:rFonts w:ascii="Arial" w:eastAsia="Times New Roman" w:hAnsi="Arial" w:cs="Arial"/>
          <w:bCs/>
          <w:iCs/>
          <w:color w:val="000000" w:themeColor="text1"/>
          <w:sz w:val="28"/>
          <w:szCs w:val="40"/>
          <w:lang w:val="en-US"/>
        </w:rPr>
        <w:t xml:space="preserve">                                     2.</w:t>
      </w:r>
      <w:r w:rsidR="00E71727">
        <w:rPr>
          <w:rFonts w:ascii="Arial" w:eastAsia="Times New Roman" w:hAnsi="Arial" w:cs="Arial"/>
          <w:bCs/>
          <w:iCs/>
          <w:color w:val="000000" w:themeColor="text1"/>
          <w:sz w:val="28"/>
          <w:szCs w:val="40"/>
          <w:lang w:val="en-US"/>
        </w:rPr>
        <w:t>5.1</w:t>
      </w:r>
      <w:r w:rsidRPr="003D17BF">
        <w:rPr>
          <w:rFonts w:ascii="Arial" w:eastAsia="Times New Roman" w:hAnsi="Arial" w:cs="Arial"/>
          <w:bCs/>
          <w:iCs/>
          <w:color w:val="000000" w:themeColor="text1"/>
          <w:sz w:val="28"/>
          <w:szCs w:val="40"/>
          <w:lang w:val="en-US"/>
        </w:rPr>
        <w:t xml:space="preserve"> </w:t>
      </w:r>
      <w:proofErr w:type="spellStart"/>
      <w:r w:rsidRPr="003D17BF">
        <w:rPr>
          <w:rFonts w:ascii="Arial" w:eastAsia="Times New Roman" w:hAnsi="Arial" w:cs="Arial"/>
          <w:bCs/>
          <w:iCs/>
          <w:color w:val="000000" w:themeColor="text1"/>
          <w:sz w:val="28"/>
          <w:szCs w:val="40"/>
          <w:lang w:val="en-US"/>
        </w:rPr>
        <w:t>Jupyter</w:t>
      </w:r>
      <w:proofErr w:type="spellEnd"/>
      <w:r w:rsidRPr="003D17BF">
        <w:rPr>
          <w:rFonts w:ascii="Arial" w:eastAsia="Times New Roman" w:hAnsi="Arial" w:cs="Arial"/>
          <w:bCs/>
          <w:iCs/>
          <w:color w:val="000000" w:themeColor="text1"/>
          <w:sz w:val="28"/>
          <w:szCs w:val="40"/>
          <w:lang w:val="en-US"/>
        </w:rPr>
        <w:t xml:space="preserve"> Notebook</w:t>
      </w:r>
    </w:p>
    <w:p w14:paraId="079988E8" w14:textId="42F9B38F" w:rsidR="00472F0C" w:rsidRPr="00472F0C" w:rsidRDefault="00472F0C" w:rsidP="00472F0C">
      <w:pPr>
        <w:widowControl w:val="0"/>
        <w:tabs>
          <w:tab w:val="left" w:pos="1272"/>
        </w:tabs>
        <w:autoSpaceDE w:val="0"/>
        <w:autoSpaceDN w:val="0"/>
        <w:spacing w:before="120" w:after="0" w:line="360" w:lineRule="auto"/>
        <w:ind w:right="913"/>
        <w:rPr>
          <w:rFonts w:ascii="Arial" w:hAnsi="Arial" w:cs="Arial"/>
          <w:iCs/>
          <w:color w:val="000000" w:themeColor="text1"/>
          <w:sz w:val="28"/>
          <w:szCs w:val="28"/>
        </w:rPr>
      </w:pPr>
      <w:r>
        <w:rPr>
          <w:rFonts w:ascii="Arial" w:hAnsi="Arial" w:cs="Arial"/>
          <w:iCs/>
          <w:color w:val="000000" w:themeColor="text1"/>
          <w:sz w:val="28"/>
          <w:szCs w:val="28"/>
        </w:rPr>
        <w:lastRenderedPageBreak/>
        <w:t xml:space="preserve">                                          </w:t>
      </w:r>
      <w:r w:rsidRPr="00472F0C">
        <w:rPr>
          <w:rFonts w:ascii="Arial" w:hAnsi="Arial" w:cs="Arial"/>
          <w:iCs/>
          <w:color w:val="000000" w:themeColor="text1"/>
          <w:sz w:val="28"/>
          <w:szCs w:val="28"/>
        </w:rPr>
        <w:t>2.</w:t>
      </w:r>
      <w:r w:rsidR="00E71727">
        <w:rPr>
          <w:rFonts w:ascii="Arial" w:hAnsi="Arial" w:cs="Arial"/>
          <w:iCs/>
          <w:color w:val="000000" w:themeColor="text1"/>
          <w:sz w:val="28"/>
          <w:szCs w:val="28"/>
        </w:rPr>
        <w:t>5</w:t>
      </w:r>
      <w:r w:rsidRPr="00472F0C">
        <w:rPr>
          <w:rFonts w:ascii="Arial" w:hAnsi="Arial" w:cs="Arial"/>
          <w:iCs/>
          <w:color w:val="000000" w:themeColor="text1"/>
          <w:sz w:val="28"/>
          <w:szCs w:val="28"/>
        </w:rPr>
        <w:t>.</w:t>
      </w:r>
      <w:r w:rsidR="00E71727">
        <w:rPr>
          <w:rFonts w:ascii="Arial" w:hAnsi="Arial" w:cs="Arial"/>
          <w:iCs/>
          <w:color w:val="000000" w:themeColor="text1"/>
          <w:sz w:val="28"/>
          <w:szCs w:val="28"/>
        </w:rPr>
        <w:t xml:space="preserve">2 </w:t>
      </w:r>
      <w:r w:rsidRPr="00472F0C">
        <w:rPr>
          <w:rFonts w:ascii="Arial" w:hAnsi="Arial" w:cs="Arial"/>
          <w:iCs/>
          <w:color w:val="000000" w:themeColor="text1"/>
          <w:sz w:val="28"/>
          <w:szCs w:val="28"/>
        </w:rPr>
        <w:t>Python</w:t>
      </w:r>
    </w:p>
    <w:p w14:paraId="4DAD2CB9" w14:textId="6234ECB2" w:rsidR="00472F0C" w:rsidRDefault="00472F0C" w:rsidP="003D17BF">
      <w:pPr>
        <w:shd w:val="clear" w:color="auto" w:fill="FFFFFF"/>
        <w:spacing w:before="100" w:beforeAutospacing="1" w:after="100" w:afterAutospacing="1" w:line="360" w:lineRule="auto"/>
        <w:outlineLvl w:val="1"/>
        <w:rPr>
          <w:rFonts w:ascii="Arial" w:eastAsia="Times New Roman" w:hAnsi="Arial" w:cs="Arial"/>
          <w:bCs/>
          <w:iCs/>
          <w:color w:val="000000" w:themeColor="text1"/>
          <w:sz w:val="28"/>
          <w:szCs w:val="40"/>
          <w:lang w:val="en-US"/>
        </w:rPr>
      </w:pPr>
      <w:r>
        <w:rPr>
          <w:rFonts w:ascii="Arial" w:eastAsia="Times New Roman" w:hAnsi="Arial" w:cs="Arial"/>
          <w:bCs/>
          <w:iCs/>
          <w:color w:val="000000" w:themeColor="text1"/>
          <w:sz w:val="28"/>
          <w:szCs w:val="40"/>
          <w:lang w:val="en-US"/>
        </w:rPr>
        <w:t xml:space="preserve">                                        2.</w:t>
      </w:r>
      <w:r w:rsidR="00E71727">
        <w:rPr>
          <w:rFonts w:ascii="Arial" w:eastAsia="Times New Roman" w:hAnsi="Arial" w:cs="Arial"/>
          <w:bCs/>
          <w:iCs/>
          <w:color w:val="000000" w:themeColor="text1"/>
          <w:sz w:val="28"/>
          <w:szCs w:val="40"/>
          <w:lang w:val="en-US"/>
        </w:rPr>
        <w:t>6</w:t>
      </w:r>
      <w:r>
        <w:rPr>
          <w:rFonts w:ascii="Arial" w:eastAsia="Times New Roman" w:hAnsi="Arial" w:cs="Arial"/>
          <w:bCs/>
          <w:iCs/>
          <w:color w:val="000000" w:themeColor="text1"/>
          <w:sz w:val="28"/>
          <w:szCs w:val="40"/>
          <w:lang w:val="en-US"/>
        </w:rPr>
        <w:t xml:space="preserve"> HARDWARE</w:t>
      </w:r>
      <w:r w:rsidR="00F114A1">
        <w:rPr>
          <w:rFonts w:ascii="Arial" w:eastAsia="Times New Roman" w:hAnsi="Arial" w:cs="Arial"/>
          <w:bCs/>
          <w:iCs/>
          <w:color w:val="000000" w:themeColor="text1"/>
          <w:sz w:val="28"/>
          <w:szCs w:val="40"/>
          <w:lang w:val="en-US"/>
        </w:rPr>
        <w:t xml:space="preserve"> </w:t>
      </w:r>
    </w:p>
    <w:p w14:paraId="2369498C" w14:textId="036706AE" w:rsidR="00E71727" w:rsidRDefault="00E71727" w:rsidP="003D17BF">
      <w:pPr>
        <w:shd w:val="clear" w:color="auto" w:fill="FFFFFF"/>
        <w:spacing w:before="100" w:beforeAutospacing="1" w:after="100" w:afterAutospacing="1" w:line="360" w:lineRule="auto"/>
        <w:outlineLvl w:val="1"/>
        <w:rPr>
          <w:rFonts w:ascii="Arial" w:eastAsia="Times New Roman" w:hAnsi="Arial" w:cs="Arial"/>
          <w:bCs/>
          <w:iCs/>
          <w:color w:val="000000" w:themeColor="text1"/>
          <w:sz w:val="28"/>
          <w:szCs w:val="40"/>
          <w:lang w:val="en-US"/>
        </w:rPr>
      </w:pPr>
      <w:r>
        <w:rPr>
          <w:rFonts w:ascii="Arial" w:eastAsia="Times New Roman" w:hAnsi="Arial" w:cs="Arial"/>
          <w:bCs/>
          <w:iCs/>
          <w:color w:val="000000" w:themeColor="text1"/>
          <w:sz w:val="28"/>
          <w:szCs w:val="40"/>
          <w:lang w:val="en-US"/>
        </w:rPr>
        <w:t xml:space="preserve">                                       2.6.1 PROCESSOR</w:t>
      </w:r>
    </w:p>
    <w:p w14:paraId="22DE22FB" w14:textId="47358436" w:rsidR="00E71727" w:rsidRDefault="00E71727" w:rsidP="003D17BF">
      <w:pPr>
        <w:shd w:val="clear" w:color="auto" w:fill="FFFFFF"/>
        <w:spacing w:before="100" w:beforeAutospacing="1" w:after="100" w:afterAutospacing="1" w:line="360" w:lineRule="auto"/>
        <w:outlineLvl w:val="1"/>
        <w:rPr>
          <w:rFonts w:ascii="Arial" w:eastAsia="Times New Roman" w:hAnsi="Arial" w:cs="Arial"/>
          <w:bCs/>
          <w:iCs/>
          <w:color w:val="000000" w:themeColor="text1"/>
          <w:sz w:val="28"/>
          <w:szCs w:val="40"/>
          <w:lang w:val="en-US"/>
        </w:rPr>
      </w:pPr>
      <w:r>
        <w:rPr>
          <w:rFonts w:ascii="Arial" w:eastAsia="Times New Roman" w:hAnsi="Arial" w:cs="Arial"/>
          <w:bCs/>
          <w:iCs/>
          <w:color w:val="000000" w:themeColor="text1"/>
          <w:sz w:val="28"/>
          <w:szCs w:val="40"/>
          <w:lang w:val="en-US"/>
        </w:rPr>
        <w:t xml:space="preserve">                                              2.6.2 RAM </w:t>
      </w:r>
    </w:p>
    <w:p w14:paraId="3B77D271" w14:textId="2D89715A" w:rsidR="003D17BF" w:rsidRPr="00E71727" w:rsidRDefault="00E71727" w:rsidP="003D17BF">
      <w:pPr>
        <w:shd w:val="clear" w:color="auto" w:fill="FFFFFF"/>
        <w:spacing w:before="100" w:beforeAutospacing="1" w:after="100" w:afterAutospacing="1" w:line="360" w:lineRule="auto"/>
        <w:outlineLvl w:val="1"/>
        <w:rPr>
          <w:rFonts w:ascii="Arial" w:eastAsia="Times New Roman" w:hAnsi="Arial" w:cs="Arial"/>
          <w:bCs/>
          <w:iCs/>
          <w:color w:val="000000" w:themeColor="text1"/>
          <w:sz w:val="28"/>
          <w:szCs w:val="40"/>
          <w:lang w:val="en-US"/>
        </w:rPr>
      </w:pPr>
      <w:r>
        <w:rPr>
          <w:rFonts w:ascii="Arial" w:eastAsia="Times New Roman" w:hAnsi="Arial" w:cs="Arial"/>
          <w:bCs/>
          <w:iCs/>
          <w:color w:val="000000" w:themeColor="text1"/>
          <w:sz w:val="28"/>
          <w:szCs w:val="40"/>
          <w:lang w:val="en-US"/>
        </w:rPr>
        <w:t xml:space="preserve">                            2.7 OPERATION ENVIRONMENT</w:t>
      </w:r>
    </w:p>
    <w:p w14:paraId="43E02D54" w14:textId="01BB225A" w:rsidR="00472F0C" w:rsidRDefault="00472F0C" w:rsidP="00472F0C">
      <w:pPr>
        <w:spacing w:line="360" w:lineRule="auto"/>
        <w:rPr>
          <w:rFonts w:ascii="Arial Black" w:hAnsi="Arial Black" w:cs="CMBX10"/>
          <w:sz w:val="24"/>
          <w:szCs w:val="24"/>
          <w:lang w:eastAsia="en-IN"/>
        </w:rPr>
      </w:pPr>
      <w:r>
        <w:rPr>
          <w:rFonts w:ascii="Arial" w:hAnsi="Arial" w:cs="Arial"/>
          <w:iCs/>
          <w:color w:val="000000" w:themeColor="text1"/>
          <w:sz w:val="24"/>
          <w:szCs w:val="24"/>
        </w:rPr>
        <w:t xml:space="preserve">                 3.</w:t>
      </w:r>
      <w:r w:rsidRPr="00472F0C">
        <w:rPr>
          <w:rFonts w:ascii="Arial" w:hAnsi="Arial" w:cs="Arial"/>
          <w:iCs/>
          <w:color w:val="000000" w:themeColor="text1"/>
          <w:sz w:val="24"/>
          <w:szCs w:val="24"/>
        </w:rPr>
        <w:t xml:space="preserve">                            </w:t>
      </w:r>
      <w:r w:rsidRPr="0072603D">
        <w:rPr>
          <w:rFonts w:ascii="Arial Black" w:hAnsi="Arial Black" w:cs="Arial"/>
          <w:sz w:val="24"/>
          <w:szCs w:val="24"/>
          <w:lang w:eastAsia="en-IN"/>
        </w:rPr>
        <w:t>MATERIALS AND METHODS</w:t>
      </w:r>
    </w:p>
    <w:p w14:paraId="31AD0393" w14:textId="77777777" w:rsidR="00990370" w:rsidRDefault="00472F0C" w:rsidP="00472F0C">
      <w:pPr>
        <w:widowControl w:val="0"/>
        <w:tabs>
          <w:tab w:val="left" w:pos="1272"/>
        </w:tabs>
        <w:autoSpaceDE w:val="0"/>
        <w:autoSpaceDN w:val="0"/>
        <w:spacing w:before="120" w:after="0" w:line="360" w:lineRule="auto"/>
        <w:ind w:left="648" w:right="913"/>
        <w:rPr>
          <w:rFonts w:ascii="Arial" w:hAnsi="Arial" w:cs="Arial"/>
          <w:iCs/>
          <w:color w:val="000000" w:themeColor="text1"/>
          <w:sz w:val="24"/>
          <w:szCs w:val="24"/>
        </w:rPr>
      </w:pPr>
      <w:r w:rsidRPr="00472F0C">
        <w:rPr>
          <w:rFonts w:ascii="Arial" w:hAnsi="Arial" w:cs="Arial"/>
          <w:iCs/>
          <w:color w:val="000000" w:themeColor="text1"/>
          <w:sz w:val="24"/>
          <w:szCs w:val="24"/>
        </w:rPr>
        <w:t xml:space="preserve">    </w:t>
      </w:r>
      <w:r>
        <w:rPr>
          <w:rFonts w:ascii="Arial" w:hAnsi="Arial" w:cs="Arial"/>
          <w:iCs/>
          <w:color w:val="000000" w:themeColor="text1"/>
          <w:sz w:val="24"/>
          <w:szCs w:val="24"/>
        </w:rPr>
        <w:t xml:space="preserve">                                 3.</w:t>
      </w:r>
      <w:r w:rsidR="00990370">
        <w:rPr>
          <w:rFonts w:ascii="Arial" w:hAnsi="Arial" w:cs="Arial"/>
          <w:iCs/>
          <w:color w:val="000000" w:themeColor="text1"/>
          <w:sz w:val="24"/>
          <w:szCs w:val="24"/>
        </w:rPr>
        <w:t xml:space="preserve"> STUDENT DATA</w:t>
      </w:r>
    </w:p>
    <w:p w14:paraId="031933E8" w14:textId="77777777" w:rsidR="00990370" w:rsidRDefault="00990370" w:rsidP="00472F0C">
      <w:pPr>
        <w:widowControl w:val="0"/>
        <w:tabs>
          <w:tab w:val="left" w:pos="1272"/>
        </w:tabs>
        <w:autoSpaceDE w:val="0"/>
        <w:autoSpaceDN w:val="0"/>
        <w:spacing w:before="120" w:after="0" w:line="360" w:lineRule="auto"/>
        <w:ind w:left="648" w:right="913"/>
        <w:rPr>
          <w:rFonts w:ascii="Arial" w:hAnsi="Arial" w:cs="Arial"/>
          <w:iCs/>
          <w:color w:val="000000" w:themeColor="text1"/>
          <w:sz w:val="24"/>
          <w:szCs w:val="24"/>
        </w:rPr>
      </w:pPr>
      <w:r>
        <w:rPr>
          <w:rFonts w:ascii="Arial" w:hAnsi="Arial" w:cs="Arial"/>
          <w:iCs/>
          <w:color w:val="000000" w:themeColor="text1"/>
          <w:sz w:val="24"/>
          <w:szCs w:val="24"/>
        </w:rPr>
        <w:t xml:space="preserve">                                     3.1 NAVIE BAYER</w:t>
      </w:r>
    </w:p>
    <w:p w14:paraId="779F94A2" w14:textId="77777777" w:rsidR="00990370" w:rsidRDefault="00990370" w:rsidP="00472F0C">
      <w:pPr>
        <w:widowControl w:val="0"/>
        <w:tabs>
          <w:tab w:val="left" w:pos="1272"/>
        </w:tabs>
        <w:autoSpaceDE w:val="0"/>
        <w:autoSpaceDN w:val="0"/>
        <w:spacing w:before="120" w:after="0" w:line="360" w:lineRule="auto"/>
        <w:ind w:left="648" w:right="913"/>
        <w:rPr>
          <w:rFonts w:ascii="Arial" w:hAnsi="Arial" w:cs="Arial"/>
          <w:iCs/>
          <w:color w:val="000000" w:themeColor="text1"/>
          <w:sz w:val="24"/>
          <w:szCs w:val="24"/>
        </w:rPr>
      </w:pPr>
      <w:r>
        <w:rPr>
          <w:rFonts w:ascii="Arial" w:hAnsi="Arial" w:cs="Arial"/>
          <w:iCs/>
          <w:color w:val="000000" w:themeColor="text1"/>
          <w:sz w:val="24"/>
          <w:szCs w:val="24"/>
        </w:rPr>
        <w:t xml:space="preserve">                                    3.2 DECISION TREE</w:t>
      </w:r>
    </w:p>
    <w:p w14:paraId="7AC41098" w14:textId="77777777" w:rsidR="00990370" w:rsidRDefault="00990370" w:rsidP="00472F0C">
      <w:pPr>
        <w:widowControl w:val="0"/>
        <w:tabs>
          <w:tab w:val="left" w:pos="1272"/>
        </w:tabs>
        <w:autoSpaceDE w:val="0"/>
        <w:autoSpaceDN w:val="0"/>
        <w:spacing w:before="120" w:after="0" w:line="360" w:lineRule="auto"/>
        <w:ind w:left="648" w:right="913"/>
        <w:rPr>
          <w:rFonts w:ascii="Arial" w:hAnsi="Arial" w:cs="Arial"/>
          <w:iCs/>
          <w:color w:val="000000" w:themeColor="text1"/>
          <w:sz w:val="24"/>
          <w:szCs w:val="24"/>
        </w:rPr>
      </w:pPr>
      <w:r>
        <w:rPr>
          <w:rFonts w:ascii="Arial" w:hAnsi="Arial" w:cs="Arial"/>
          <w:iCs/>
          <w:color w:val="000000" w:themeColor="text1"/>
          <w:sz w:val="24"/>
          <w:szCs w:val="24"/>
        </w:rPr>
        <w:t xml:space="preserve">                                    3.4 DATA SET INFORMATION</w:t>
      </w:r>
    </w:p>
    <w:p w14:paraId="5920E199" w14:textId="15CFE519" w:rsidR="003D17BF" w:rsidRDefault="00990370" w:rsidP="00472F0C">
      <w:pPr>
        <w:widowControl w:val="0"/>
        <w:tabs>
          <w:tab w:val="left" w:pos="1272"/>
        </w:tabs>
        <w:autoSpaceDE w:val="0"/>
        <w:autoSpaceDN w:val="0"/>
        <w:spacing w:before="120" w:after="0" w:line="360" w:lineRule="auto"/>
        <w:ind w:left="648" w:right="913"/>
        <w:rPr>
          <w:rFonts w:ascii="Arial" w:hAnsi="Arial" w:cs="Arial"/>
          <w:iCs/>
          <w:color w:val="000000" w:themeColor="text1"/>
          <w:sz w:val="24"/>
          <w:szCs w:val="24"/>
        </w:rPr>
      </w:pPr>
      <w:r>
        <w:rPr>
          <w:rFonts w:ascii="Arial" w:hAnsi="Arial" w:cs="Arial"/>
          <w:iCs/>
          <w:color w:val="000000" w:themeColor="text1"/>
          <w:sz w:val="24"/>
          <w:szCs w:val="24"/>
        </w:rPr>
        <w:t xml:space="preserve">                                    3.5 DATA SET DESCRIPTION</w:t>
      </w:r>
    </w:p>
    <w:p w14:paraId="10AC3127" w14:textId="77777777" w:rsidR="00990370" w:rsidRDefault="00990370" w:rsidP="00472F0C">
      <w:pPr>
        <w:widowControl w:val="0"/>
        <w:tabs>
          <w:tab w:val="left" w:pos="1272"/>
        </w:tabs>
        <w:autoSpaceDE w:val="0"/>
        <w:autoSpaceDN w:val="0"/>
        <w:spacing w:before="120" w:after="0" w:line="360" w:lineRule="auto"/>
        <w:ind w:left="648" w:right="913"/>
        <w:rPr>
          <w:rFonts w:ascii="Arial" w:hAnsi="Arial" w:cs="Arial"/>
          <w:iCs/>
          <w:color w:val="000000" w:themeColor="text1"/>
          <w:sz w:val="24"/>
          <w:szCs w:val="24"/>
        </w:rPr>
      </w:pPr>
      <w:r>
        <w:rPr>
          <w:rFonts w:ascii="Arial" w:hAnsi="Arial" w:cs="Arial"/>
          <w:iCs/>
          <w:color w:val="000000" w:themeColor="text1"/>
          <w:sz w:val="24"/>
          <w:szCs w:val="24"/>
        </w:rPr>
        <w:t xml:space="preserve">                              TABLE 1. THE PREPROCESSED STUDENT     </w:t>
      </w:r>
    </w:p>
    <w:p w14:paraId="63949C37" w14:textId="10A9164A" w:rsidR="00990370" w:rsidRDefault="00990370" w:rsidP="00472F0C">
      <w:pPr>
        <w:widowControl w:val="0"/>
        <w:tabs>
          <w:tab w:val="left" w:pos="1272"/>
        </w:tabs>
        <w:autoSpaceDE w:val="0"/>
        <w:autoSpaceDN w:val="0"/>
        <w:spacing w:before="120" w:after="0" w:line="360" w:lineRule="auto"/>
        <w:ind w:left="648" w:right="913"/>
        <w:rPr>
          <w:rFonts w:ascii="Arial" w:hAnsi="Arial" w:cs="Arial"/>
          <w:iCs/>
          <w:color w:val="000000" w:themeColor="text1"/>
          <w:sz w:val="24"/>
          <w:szCs w:val="24"/>
        </w:rPr>
      </w:pPr>
      <w:r>
        <w:rPr>
          <w:rFonts w:ascii="Arial" w:hAnsi="Arial" w:cs="Arial"/>
          <w:iCs/>
          <w:color w:val="000000" w:themeColor="text1"/>
          <w:sz w:val="24"/>
          <w:szCs w:val="24"/>
        </w:rPr>
        <w:t xml:space="preserve">                                          RELATED VARIABLES</w:t>
      </w:r>
    </w:p>
    <w:p w14:paraId="7A533A21" w14:textId="6CB8EBE5" w:rsidR="00990370" w:rsidRDefault="00990370" w:rsidP="00472F0C">
      <w:pPr>
        <w:widowControl w:val="0"/>
        <w:tabs>
          <w:tab w:val="left" w:pos="1272"/>
        </w:tabs>
        <w:autoSpaceDE w:val="0"/>
        <w:autoSpaceDN w:val="0"/>
        <w:spacing w:before="120" w:after="0" w:line="360" w:lineRule="auto"/>
        <w:ind w:left="648" w:right="913"/>
        <w:rPr>
          <w:rFonts w:ascii="Arial" w:hAnsi="Arial" w:cs="Arial"/>
          <w:iCs/>
          <w:color w:val="000000" w:themeColor="text1"/>
          <w:sz w:val="24"/>
          <w:szCs w:val="24"/>
        </w:rPr>
      </w:pPr>
      <w:r>
        <w:rPr>
          <w:rFonts w:ascii="Arial" w:hAnsi="Arial" w:cs="Arial"/>
          <w:iCs/>
          <w:color w:val="000000" w:themeColor="text1"/>
          <w:sz w:val="24"/>
          <w:szCs w:val="24"/>
        </w:rPr>
        <w:t xml:space="preserve">                               TABLE 2. THE FIVE-LEVEL </w:t>
      </w:r>
    </w:p>
    <w:p w14:paraId="23C6FB26" w14:textId="15506BC7" w:rsidR="00990370" w:rsidRDefault="00990370" w:rsidP="00990370">
      <w:pPr>
        <w:widowControl w:val="0"/>
        <w:tabs>
          <w:tab w:val="left" w:pos="1272"/>
        </w:tabs>
        <w:autoSpaceDE w:val="0"/>
        <w:autoSpaceDN w:val="0"/>
        <w:spacing w:before="120" w:after="0" w:line="360" w:lineRule="auto"/>
        <w:ind w:left="648" w:right="913"/>
        <w:rPr>
          <w:rFonts w:ascii="Arial" w:hAnsi="Arial" w:cs="Arial"/>
          <w:iCs/>
          <w:color w:val="000000" w:themeColor="text1"/>
          <w:sz w:val="24"/>
          <w:szCs w:val="24"/>
        </w:rPr>
      </w:pPr>
      <w:r>
        <w:rPr>
          <w:rFonts w:ascii="Arial" w:hAnsi="Arial" w:cs="Arial"/>
          <w:iCs/>
          <w:color w:val="000000" w:themeColor="text1"/>
          <w:sz w:val="24"/>
          <w:szCs w:val="24"/>
        </w:rPr>
        <w:t xml:space="preserve">                                             CLASSIFICATION  SYSTEM</w:t>
      </w:r>
    </w:p>
    <w:p w14:paraId="494369B7" w14:textId="41D7F4A1" w:rsidR="00990370" w:rsidRDefault="00990370" w:rsidP="00990370">
      <w:pPr>
        <w:widowControl w:val="0"/>
        <w:tabs>
          <w:tab w:val="left" w:pos="1272"/>
        </w:tabs>
        <w:autoSpaceDE w:val="0"/>
        <w:autoSpaceDN w:val="0"/>
        <w:spacing w:before="120" w:after="0" w:line="360" w:lineRule="auto"/>
        <w:ind w:left="648" w:right="913"/>
        <w:rPr>
          <w:rFonts w:ascii="Arial" w:hAnsi="Arial" w:cs="Arial"/>
          <w:iCs/>
          <w:color w:val="000000" w:themeColor="text1"/>
          <w:sz w:val="24"/>
          <w:szCs w:val="24"/>
        </w:rPr>
      </w:pPr>
      <w:r>
        <w:rPr>
          <w:rFonts w:ascii="Arial" w:hAnsi="Arial" w:cs="Arial"/>
          <w:iCs/>
          <w:color w:val="000000" w:themeColor="text1"/>
          <w:sz w:val="24"/>
          <w:szCs w:val="24"/>
        </w:rPr>
        <w:t xml:space="preserve">                                     3.6 DATA </w:t>
      </w:r>
      <w:r w:rsidR="008A4BF2">
        <w:rPr>
          <w:rFonts w:ascii="Arial" w:hAnsi="Arial" w:cs="Arial"/>
          <w:iCs/>
          <w:color w:val="000000" w:themeColor="text1"/>
          <w:sz w:val="24"/>
          <w:szCs w:val="24"/>
        </w:rPr>
        <w:t>PROCESSING</w:t>
      </w:r>
    </w:p>
    <w:p w14:paraId="14D096EA" w14:textId="61B01D97" w:rsidR="008A4BF2" w:rsidRDefault="008A4BF2" w:rsidP="00990370">
      <w:pPr>
        <w:widowControl w:val="0"/>
        <w:tabs>
          <w:tab w:val="left" w:pos="1272"/>
        </w:tabs>
        <w:autoSpaceDE w:val="0"/>
        <w:autoSpaceDN w:val="0"/>
        <w:spacing w:before="120" w:after="0" w:line="360" w:lineRule="auto"/>
        <w:ind w:left="648" w:right="913"/>
        <w:rPr>
          <w:rFonts w:ascii="Arial" w:hAnsi="Arial" w:cs="Arial"/>
          <w:iCs/>
          <w:color w:val="000000" w:themeColor="text1"/>
          <w:sz w:val="24"/>
          <w:szCs w:val="24"/>
        </w:rPr>
      </w:pPr>
      <w:r>
        <w:rPr>
          <w:rFonts w:ascii="Arial" w:hAnsi="Arial" w:cs="Arial"/>
          <w:iCs/>
          <w:color w:val="000000" w:themeColor="text1"/>
          <w:sz w:val="24"/>
          <w:szCs w:val="24"/>
        </w:rPr>
        <w:t xml:space="preserve">                                     3.7 EXPERIMENTAL RESULTS</w:t>
      </w:r>
    </w:p>
    <w:p w14:paraId="3C6C1A06" w14:textId="21643C9F" w:rsidR="008A4BF2" w:rsidRDefault="008A4BF2" w:rsidP="00990370">
      <w:pPr>
        <w:widowControl w:val="0"/>
        <w:tabs>
          <w:tab w:val="left" w:pos="1272"/>
        </w:tabs>
        <w:autoSpaceDE w:val="0"/>
        <w:autoSpaceDN w:val="0"/>
        <w:spacing w:before="120" w:after="0" w:line="360" w:lineRule="auto"/>
        <w:ind w:left="648" w:right="913"/>
        <w:rPr>
          <w:rFonts w:ascii="Arial" w:hAnsi="Arial" w:cs="Arial"/>
          <w:iCs/>
          <w:color w:val="000000" w:themeColor="text1"/>
          <w:sz w:val="24"/>
          <w:szCs w:val="24"/>
        </w:rPr>
      </w:pPr>
      <w:r>
        <w:rPr>
          <w:rFonts w:ascii="Arial" w:hAnsi="Arial" w:cs="Arial"/>
          <w:iCs/>
          <w:color w:val="000000" w:themeColor="text1"/>
          <w:sz w:val="24"/>
          <w:szCs w:val="24"/>
        </w:rPr>
        <w:t xml:space="preserve">                                     3.8 READING DATA</w:t>
      </w:r>
    </w:p>
    <w:p w14:paraId="1D767209" w14:textId="02AE1655" w:rsidR="008A4BF2" w:rsidRDefault="008A4BF2" w:rsidP="00990370">
      <w:pPr>
        <w:widowControl w:val="0"/>
        <w:tabs>
          <w:tab w:val="left" w:pos="1272"/>
        </w:tabs>
        <w:autoSpaceDE w:val="0"/>
        <w:autoSpaceDN w:val="0"/>
        <w:spacing w:before="120" w:after="0" w:line="360" w:lineRule="auto"/>
        <w:ind w:left="648" w:right="913"/>
        <w:rPr>
          <w:rFonts w:ascii="Arial" w:hAnsi="Arial" w:cs="Arial"/>
          <w:iCs/>
          <w:color w:val="000000" w:themeColor="text1"/>
          <w:sz w:val="24"/>
          <w:szCs w:val="24"/>
        </w:rPr>
      </w:pPr>
      <w:r>
        <w:rPr>
          <w:rFonts w:ascii="Arial" w:hAnsi="Arial" w:cs="Arial"/>
          <w:iCs/>
          <w:color w:val="000000" w:themeColor="text1"/>
          <w:sz w:val="24"/>
          <w:szCs w:val="24"/>
        </w:rPr>
        <w:t xml:space="preserve">                                     3.8.1 STUDY DATASET</w:t>
      </w:r>
    </w:p>
    <w:p w14:paraId="6B9B70D3" w14:textId="52ED5BB0" w:rsidR="008A4BF2" w:rsidRDefault="008A4BF2" w:rsidP="00990370">
      <w:pPr>
        <w:widowControl w:val="0"/>
        <w:tabs>
          <w:tab w:val="left" w:pos="1272"/>
        </w:tabs>
        <w:autoSpaceDE w:val="0"/>
        <w:autoSpaceDN w:val="0"/>
        <w:spacing w:before="120" w:after="0" w:line="360" w:lineRule="auto"/>
        <w:ind w:left="648" w:right="913"/>
        <w:rPr>
          <w:rFonts w:ascii="Arial" w:hAnsi="Arial" w:cs="Arial"/>
          <w:iCs/>
          <w:color w:val="000000" w:themeColor="text1"/>
          <w:sz w:val="24"/>
          <w:szCs w:val="24"/>
        </w:rPr>
      </w:pPr>
      <w:r>
        <w:rPr>
          <w:rFonts w:ascii="Arial" w:hAnsi="Arial" w:cs="Arial"/>
          <w:iCs/>
          <w:color w:val="000000" w:themeColor="text1"/>
          <w:sz w:val="24"/>
          <w:szCs w:val="24"/>
        </w:rPr>
        <w:t xml:space="preserve">                                     3.8.2 SPLITTING THE DATA</w:t>
      </w:r>
    </w:p>
    <w:p w14:paraId="76E34C38" w14:textId="2A910242" w:rsidR="008A4BF2" w:rsidRDefault="008A4BF2" w:rsidP="00990370">
      <w:pPr>
        <w:widowControl w:val="0"/>
        <w:tabs>
          <w:tab w:val="left" w:pos="1272"/>
        </w:tabs>
        <w:autoSpaceDE w:val="0"/>
        <w:autoSpaceDN w:val="0"/>
        <w:spacing w:before="120" w:after="0" w:line="360" w:lineRule="auto"/>
        <w:ind w:left="648" w:right="913"/>
        <w:rPr>
          <w:rFonts w:ascii="Arial" w:hAnsi="Arial" w:cs="Arial"/>
          <w:iCs/>
          <w:color w:val="000000" w:themeColor="text1"/>
          <w:sz w:val="24"/>
          <w:szCs w:val="24"/>
        </w:rPr>
      </w:pPr>
      <w:r>
        <w:rPr>
          <w:rFonts w:ascii="Arial" w:hAnsi="Arial" w:cs="Arial"/>
          <w:iCs/>
          <w:color w:val="000000" w:themeColor="text1"/>
          <w:sz w:val="24"/>
          <w:szCs w:val="24"/>
        </w:rPr>
        <w:t xml:space="preserve">                                     3.8.3 LINEAR REGRESSION</w:t>
      </w:r>
    </w:p>
    <w:p w14:paraId="18105DE5" w14:textId="756A4CDB" w:rsidR="008A4BF2" w:rsidRDefault="008A4BF2" w:rsidP="00990370">
      <w:pPr>
        <w:widowControl w:val="0"/>
        <w:tabs>
          <w:tab w:val="left" w:pos="1272"/>
        </w:tabs>
        <w:autoSpaceDE w:val="0"/>
        <w:autoSpaceDN w:val="0"/>
        <w:spacing w:before="120" w:after="0" w:line="360" w:lineRule="auto"/>
        <w:ind w:left="648" w:right="913"/>
        <w:rPr>
          <w:rFonts w:ascii="Arial" w:hAnsi="Arial" w:cs="Arial"/>
          <w:iCs/>
          <w:color w:val="000000" w:themeColor="text1"/>
          <w:sz w:val="24"/>
          <w:szCs w:val="24"/>
        </w:rPr>
      </w:pPr>
      <w:r>
        <w:rPr>
          <w:rFonts w:ascii="Arial" w:hAnsi="Arial" w:cs="Arial"/>
          <w:iCs/>
          <w:color w:val="000000" w:themeColor="text1"/>
          <w:sz w:val="24"/>
          <w:szCs w:val="24"/>
        </w:rPr>
        <w:lastRenderedPageBreak/>
        <w:t xml:space="preserve">     4. </w:t>
      </w:r>
      <w:r w:rsidRPr="0072603D">
        <w:rPr>
          <w:rFonts w:ascii="Arial Black" w:hAnsi="Arial Black" w:cs="Arial"/>
          <w:iCs/>
          <w:color w:val="000000" w:themeColor="text1"/>
          <w:sz w:val="24"/>
          <w:szCs w:val="24"/>
        </w:rPr>
        <w:t>RESULT AND DISCUSSION, PERFORMANCE</w:t>
      </w:r>
      <w:r w:rsidR="0072603D">
        <w:rPr>
          <w:rFonts w:ascii="Arial Black" w:hAnsi="Arial Black" w:cs="Arial"/>
          <w:iCs/>
          <w:color w:val="000000" w:themeColor="text1"/>
          <w:sz w:val="24"/>
          <w:szCs w:val="24"/>
        </w:rPr>
        <w:t xml:space="preserve"> </w:t>
      </w:r>
      <w:r w:rsidRPr="0072603D">
        <w:rPr>
          <w:rFonts w:ascii="Arial Black" w:hAnsi="Arial Black" w:cs="Arial"/>
          <w:iCs/>
          <w:color w:val="000000" w:themeColor="text1"/>
          <w:sz w:val="24"/>
          <w:szCs w:val="24"/>
        </w:rPr>
        <w:t>ANALYSIS</w:t>
      </w:r>
    </w:p>
    <w:p w14:paraId="4A4BE018" w14:textId="42D0C426" w:rsidR="008A4BF2" w:rsidRDefault="008A4BF2" w:rsidP="00990370">
      <w:pPr>
        <w:widowControl w:val="0"/>
        <w:tabs>
          <w:tab w:val="left" w:pos="1272"/>
        </w:tabs>
        <w:autoSpaceDE w:val="0"/>
        <w:autoSpaceDN w:val="0"/>
        <w:spacing w:before="120" w:after="0" w:line="360" w:lineRule="auto"/>
        <w:ind w:left="648" w:right="913"/>
        <w:rPr>
          <w:rFonts w:ascii="Arial" w:hAnsi="Arial" w:cs="Arial"/>
          <w:iCs/>
          <w:color w:val="000000" w:themeColor="text1"/>
          <w:sz w:val="24"/>
          <w:szCs w:val="24"/>
        </w:rPr>
      </w:pPr>
      <w:r>
        <w:rPr>
          <w:rFonts w:ascii="Arial" w:hAnsi="Arial" w:cs="Arial"/>
          <w:iCs/>
          <w:color w:val="000000" w:themeColor="text1"/>
          <w:sz w:val="24"/>
          <w:szCs w:val="24"/>
        </w:rPr>
        <w:t xml:space="preserve">                             4.1 PREDICT THE TEST SET</w:t>
      </w:r>
    </w:p>
    <w:p w14:paraId="5E01BA66" w14:textId="55053D18" w:rsidR="008A4BF2" w:rsidRDefault="008A4BF2" w:rsidP="00990370">
      <w:pPr>
        <w:widowControl w:val="0"/>
        <w:tabs>
          <w:tab w:val="left" w:pos="1272"/>
        </w:tabs>
        <w:autoSpaceDE w:val="0"/>
        <w:autoSpaceDN w:val="0"/>
        <w:spacing w:before="120" w:after="0" w:line="360" w:lineRule="auto"/>
        <w:ind w:left="648" w:right="913"/>
        <w:rPr>
          <w:rFonts w:ascii="Arial" w:hAnsi="Arial" w:cs="Arial"/>
          <w:iCs/>
          <w:color w:val="000000" w:themeColor="text1"/>
          <w:sz w:val="24"/>
          <w:szCs w:val="24"/>
        </w:rPr>
      </w:pPr>
      <w:r>
        <w:rPr>
          <w:rFonts w:ascii="Arial" w:hAnsi="Arial" w:cs="Arial"/>
          <w:iCs/>
          <w:color w:val="000000" w:themeColor="text1"/>
          <w:sz w:val="24"/>
          <w:szCs w:val="24"/>
        </w:rPr>
        <w:t xml:space="preserve">                             4.2 EVALUATE THE MODEL </w:t>
      </w:r>
    </w:p>
    <w:p w14:paraId="450599FC" w14:textId="07FCA7BF" w:rsidR="008A4BF2" w:rsidRDefault="008A4BF2" w:rsidP="00990370">
      <w:pPr>
        <w:widowControl w:val="0"/>
        <w:tabs>
          <w:tab w:val="left" w:pos="1272"/>
        </w:tabs>
        <w:autoSpaceDE w:val="0"/>
        <w:autoSpaceDN w:val="0"/>
        <w:spacing w:before="120" w:after="0" w:line="360" w:lineRule="auto"/>
        <w:ind w:left="648" w:right="913"/>
        <w:rPr>
          <w:rFonts w:ascii="Arial" w:hAnsi="Arial" w:cs="Arial"/>
          <w:iCs/>
          <w:color w:val="000000" w:themeColor="text1"/>
          <w:sz w:val="24"/>
          <w:szCs w:val="24"/>
        </w:rPr>
      </w:pPr>
      <w:r>
        <w:rPr>
          <w:rFonts w:ascii="Arial" w:hAnsi="Arial" w:cs="Arial"/>
          <w:iCs/>
          <w:color w:val="000000" w:themeColor="text1"/>
          <w:sz w:val="24"/>
          <w:szCs w:val="24"/>
        </w:rPr>
        <w:t xml:space="preserve">                             4.3 PLOT THE RESULT</w:t>
      </w:r>
    </w:p>
    <w:p w14:paraId="02BBF6D3" w14:textId="45ED2CA2" w:rsidR="008A4BF2" w:rsidRDefault="008A4BF2" w:rsidP="00990370">
      <w:pPr>
        <w:widowControl w:val="0"/>
        <w:tabs>
          <w:tab w:val="left" w:pos="1272"/>
        </w:tabs>
        <w:autoSpaceDE w:val="0"/>
        <w:autoSpaceDN w:val="0"/>
        <w:spacing w:before="120" w:after="0" w:line="360" w:lineRule="auto"/>
        <w:ind w:left="648" w:right="913"/>
        <w:rPr>
          <w:rFonts w:ascii="Arial" w:hAnsi="Arial" w:cs="Arial"/>
          <w:iCs/>
          <w:color w:val="000000" w:themeColor="text1"/>
          <w:sz w:val="24"/>
          <w:szCs w:val="24"/>
        </w:rPr>
      </w:pPr>
      <w:r>
        <w:rPr>
          <w:rFonts w:ascii="Arial" w:hAnsi="Arial" w:cs="Arial"/>
          <w:iCs/>
          <w:color w:val="000000" w:themeColor="text1"/>
          <w:sz w:val="24"/>
          <w:szCs w:val="24"/>
        </w:rPr>
        <w:t xml:space="preserve">                             4.4 PREDICTED VALUES</w:t>
      </w:r>
    </w:p>
    <w:p w14:paraId="36D618F2" w14:textId="77777777" w:rsidR="0072603D" w:rsidRPr="00472F0C" w:rsidRDefault="0072603D" w:rsidP="00990370">
      <w:pPr>
        <w:widowControl w:val="0"/>
        <w:tabs>
          <w:tab w:val="left" w:pos="1272"/>
        </w:tabs>
        <w:autoSpaceDE w:val="0"/>
        <w:autoSpaceDN w:val="0"/>
        <w:spacing w:before="120" w:after="0" w:line="360" w:lineRule="auto"/>
        <w:ind w:left="648" w:right="913"/>
        <w:rPr>
          <w:rFonts w:ascii="Arial" w:hAnsi="Arial" w:cs="Arial"/>
          <w:iCs/>
          <w:color w:val="000000" w:themeColor="text1"/>
          <w:sz w:val="24"/>
          <w:szCs w:val="24"/>
        </w:rPr>
      </w:pPr>
    </w:p>
    <w:p w14:paraId="34650D0B" w14:textId="612986F0" w:rsidR="003D17BF" w:rsidRPr="00B514C2" w:rsidRDefault="003D17BF" w:rsidP="00B514C2">
      <w:pPr>
        <w:spacing w:line="360" w:lineRule="auto"/>
        <w:rPr>
          <w:rFonts w:ascii="Arial" w:hAnsi="Arial" w:cs="Arial"/>
          <w:color w:val="000000" w:themeColor="text1"/>
          <w:sz w:val="28"/>
          <w:szCs w:val="28"/>
        </w:rPr>
      </w:pPr>
    </w:p>
    <w:p w14:paraId="7ACFD3DD" w14:textId="2DEFF765" w:rsidR="00B514C2" w:rsidRDefault="0072603D" w:rsidP="0072603D">
      <w:pPr>
        <w:spacing w:line="360" w:lineRule="auto"/>
        <w:rPr>
          <w:rFonts w:ascii="Arial" w:hAnsi="Arial" w:cs="Arial"/>
          <w:sz w:val="28"/>
          <w:szCs w:val="28"/>
        </w:rPr>
      </w:pPr>
      <w:r>
        <w:rPr>
          <w:rFonts w:ascii="Arial" w:hAnsi="Arial" w:cs="Arial"/>
          <w:sz w:val="28"/>
          <w:szCs w:val="28"/>
        </w:rPr>
        <w:t xml:space="preserve">            5.                   </w:t>
      </w:r>
      <w:r w:rsidRPr="000A3242">
        <w:rPr>
          <w:rFonts w:ascii="Arial Black" w:hAnsi="Arial Black" w:cs="Arial"/>
          <w:sz w:val="28"/>
          <w:szCs w:val="28"/>
        </w:rPr>
        <w:t>SUMMARY AND CONCLUSIONS</w:t>
      </w:r>
    </w:p>
    <w:p w14:paraId="69F2AF10" w14:textId="502CAC9D" w:rsidR="0072603D" w:rsidRDefault="0072603D" w:rsidP="0072603D">
      <w:pPr>
        <w:spacing w:line="360" w:lineRule="auto"/>
        <w:rPr>
          <w:rFonts w:ascii="Arial" w:hAnsi="Arial" w:cs="Arial"/>
          <w:sz w:val="28"/>
          <w:szCs w:val="28"/>
        </w:rPr>
      </w:pPr>
      <w:r>
        <w:rPr>
          <w:rFonts w:ascii="Arial" w:hAnsi="Arial" w:cs="Arial"/>
          <w:sz w:val="28"/>
          <w:szCs w:val="28"/>
        </w:rPr>
        <w:t xml:space="preserve">                                REFERENCES</w:t>
      </w:r>
    </w:p>
    <w:p w14:paraId="5CE6D993" w14:textId="58D4FA9B" w:rsidR="0072603D" w:rsidRDefault="0072603D" w:rsidP="0072603D">
      <w:pPr>
        <w:spacing w:line="360" w:lineRule="auto"/>
        <w:rPr>
          <w:rFonts w:ascii="Arial" w:hAnsi="Arial" w:cs="Arial"/>
          <w:sz w:val="28"/>
          <w:szCs w:val="28"/>
        </w:rPr>
      </w:pPr>
      <w:r>
        <w:rPr>
          <w:rFonts w:ascii="Arial" w:hAnsi="Arial" w:cs="Arial"/>
          <w:sz w:val="28"/>
          <w:szCs w:val="28"/>
        </w:rPr>
        <w:t xml:space="preserve">                                APPENDIX:</w:t>
      </w:r>
    </w:p>
    <w:p w14:paraId="7D9EE8B1" w14:textId="33170655" w:rsidR="0072603D" w:rsidRDefault="0072603D" w:rsidP="0072603D">
      <w:pPr>
        <w:spacing w:line="360" w:lineRule="auto"/>
        <w:rPr>
          <w:rFonts w:ascii="Arial" w:hAnsi="Arial" w:cs="Arial"/>
          <w:sz w:val="28"/>
          <w:szCs w:val="28"/>
        </w:rPr>
      </w:pPr>
      <w:r>
        <w:rPr>
          <w:rFonts w:ascii="Arial" w:hAnsi="Arial" w:cs="Arial"/>
          <w:sz w:val="28"/>
          <w:szCs w:val="28"/>
        </w:rPr>
        <w:t xml:space="preserve">                                                    A.SCREENSHOTS</w:t>
      </w:r>
    </w:p>
    <w:p w14:paraId="155AA972" w14:textId="6A991371" w:rsidR="0072603D" w:rsidRPr="00B514C2" w:rsidRDefault="0072603D" w:rsidP="0072603D">
      <w:pPr>
        <w:spacing w:line="360" w:lineRule="auto"/>
        <w:rPr>
          <w:rFonts w:ascii="Arial" w:hAnsi="Arial" w:cs="Arial"/>
          <w:sz w:val="28"/>
          <w:szCs w:val="28"/>
        </w:rPr>
      </w:pPr>
      <w:r>
        <w:rPr>
          <w:rFonts w:ascii="Arial" w:hAnsi="Arial" w:cs="Arial"/>
          <w:sz w:val="28"/>
          <w:szCs w:val="28"/>
        </w:rPr>
        <w:t xml:space="preserve">                                                    B.SOURCE CODE</w:t>
      </w:r>
    </w:p>
    <w:p w14:paraId="6E8E23C6" w14:textId="0B76774B" w:rsidR="00B514C2" w:rsidRDefault="00B514C2" w:rsidP="00B514C2">
      <w:pPr>
        <w:spacing w:line="360" w:lineRule="auto"/>
        <w:rPr>
          <w:rFonts w:ascii="Arial" w:hAnsi="Arial" w:cs="Arial"/>
          <w:b/>
          <w:bCs/>
          <w:sz w:val="28"/>
          <w:szCs w:val="28"/>
        </w:rPr>
      </w:pPr>
    </w:p>
    <w:p w14:paraId="4CC40DA0" w14:textId="77777777" w:rsidR="00B514C2" w:rsidRPr="00B514C2" w:rsidRDefault="00B514C2" w:rsidP="00B514C2">
      <w:pPr>
        <w:spacing w:line="360" w:lineRule="auto"/>
        <w:rPr>
          <w:rStyle w:val="title-text"/>
          <w:rFonts w:ascii="Arial" w:hAnsi="Arial" w:cs="Arial"/>
          <w:b/>
          <w:bCs/>
          <w:sz w:val="28"/>
          <w:szCs w:val="28"/>
        </w:rPr>
      </w:pPr>
    </w:p>
    <w:p w14:paraId="08A59F96" w14:textId="54E7FA1C" w:rsidR="007F0E54" w:rsidRDefault="007F0E54" w:rsidP="006107AB">
      <w:pPr>
        <w:rPr>
          <w:rStyle w:val="title-text"/>
          <w:sz w:val="32"/>
          <w:szCs w:val="32"/>
        </w:rPr>
      </w:pPr>
    </w:p>
    <w:p w14:paraId="6272DBFC" w14:textId="6B6E4E40" w:rsidR="007F0E54" w:rsidRDefault="007F0E54" w:rsidP="006107AB">
      <w:pPr>
        <w:rPr>
          <w:rStyle w:val="title-text"/>
          <w:sz w:val="32"/>
          <w:szCs w:val="32"/>
        </w:rPr>
      </w:pPr>
    </w:p>
    <w:p w14:paraId="01BCE92F" w14:textId="474A7455" w:rsidR="007F0E54" w:rsidRDefault="007F0E54" w:rsidP="006107AB">
      <w:pPr>
        <w:rPr>
          <w:rStyle w:val="title-text"/>
          <w:sz w:val="32"/>
          <w:szCs w:val="32"/>
        </w:rPr>
      </w:pPr>
    </w:p>
    <w:p w14:paraId="0E5DCCEE" w14:textId="3F8B8E18" w:rsidR="007F0E54" w:rsidRDefault="007F0E54" w:rsidP="006107AB">
      <w:pPr>
        <w:rPr>
          <w:rStyle w:val="title-text"/>
          <w:sz w:val="32"/>
          <w:szCs w:val="32"/>
        </w:rPr>
      </w:pPr>
    </w:p>
    <w:p w14:paraId="67D6FB12" w14:textId="3D6ABEE6" w:rsidR="007F0E54" w:rsidRDefault="007F0E54" w:rsidP="006107AB">
      <w:pPr>
        <w:rPr>
          <w:rStyle w:val="title-text"/>
          <w:sz w:val="32"/>
          <w:szCs w:val="32"/>
        </w:rPr>
      </w:pPr>
    </w:p>
    <w:p w14:paraId="432A63D5" w14:textId="4C44B9E5" w:rsidR="007F0E54" w:rsidRDefault="007F0E54" w:rsidP="006107AB">
      <w:pPr>
        <w:rPr>
          <w:rStyle w:val="title-text"/>
          <w:sz w:val="32"/>
          <w:szCs w:val="32"/>
        </w:rPr>
      </w:pPr>
    </w:p>
    <w:p w14:paraId="03416F7E" w14:textId="77777777" w:rsidR="00472F0C" w:rsidRDefault="00472F0C" w:rsidP="00F869CD">
      <w:pPr>
        <w:spacing w:line="360" w:lineRule="auto"/>
        <w:rPr>
          <w:rStyle w:val="title-text"/>
          <w:sz w:val="32"/>
          <w:szCs w:val="32"/>
        </w:rPr>
      </w:pPr>
    </w:p>
    <w:p w14:paraId="17C1AB59" w14:textId="00D7A358" w:rsidR="006107AB" w:rsidRDefault="00F869CD" w:rsidP="00F869CD">
      <w:pPr>
        <w:spacing w:line="360" w:lineRule="auto"/>
        <w:rPr>
          <w:rFonts w:ascii="Arial" w:hAnsi="Arial" w:cs="Arial"/>
          <w:b/>
          <w:bCs/>
          <w:sz w:val="28"/>
          <w:szCs w:val="28"/>
        </w:rPr>
      </w:pPr>
      <w:r>
        <w:rPr>
          <w:rStyle w:val="title-text"/>
          <w:sz w:val="32"/>
          <w:szCs w:val="32"/>
        </w:rPr>
        <w:lastRenderedPageBreak/>
        <w:t xml:space="preserve">                                                       </w:t>
      </w:r>
      <w:r w:rsidR="006107AB">
        <w:rPr>
          <w:rFonts w:ascii="Arial" w:hAnsi="Arial" w:cs="Arial"/>
          <w:b/>
          <w:bCs/>
          <w:sz w:val="28"/>
          <w:szCs w:val="28"/>
        </w:rPr>
        <w:t>CHAPTER 1</w:t>
      </w:r>
    </w:p>
    <w:p w14:paraId="7BD72D00" w14:textId="77777777" w:rsidR="006107AB" w:rsidRDefault="006107AB" w:rsidP="006107AB">
      <w:pPr>
        <w:spacing w:line="360" w:lineRule="auto"/>
        <w:rPr>
          <w:rFonts w:ascii="Arial" w:hAnsi="Arial" w:cs="Arial"/>
          <w:b/>
          <w:bCs/>
          <w:sz w:val="24"/>
          <w:szCs w:val="24"/>
        </w:rPr>
      </w:pPr>
      <w:r w:rsidRPr="00013F2E">
        <w:rPr>
          <w:rFonts w:ascii="Arial" w:hAnsi="Arial" w:cs="Arial"/>
          <w:b/>
          <w:bCs/>
          <w:i/>
          <w:iCs/>
          <w:sz w:val="24"/>
          <w:szCs w:val="24"/>
        </w:rPr>
        <w:t>1.1</w:t>
      </w:r>
      <w:r>
        <w:rPr>
          <w:rFonts w:ascii="Arial" w:hAnsi="Arial" w:cs="Arial"/>
          <w:b/>
          <w:bCs/>
          <w:sz w:val="24"/>
          <w:szCs w:val="24"/>
        </w:rPr>
        <w:t xml:space="preserve"> INTRODUCTION</w:t>
      </w:r>
    </w:p>
    <w:p w14:paraId="08E657A2" w14:textId="77777777" w:rsidR="006107AB" w:rsidRDefault="006107AB" w:rsidP="006107AB">
      <w:pPr>
        <w:autoSpaceDE w:val="0"/>
        <w:autoSpaceDN w:val="0"/>
        <w:adjustRightInd w:val="0"/>
        <w:spacing w:after="0" w:line="240" w:lineRule="auto"/>
        <w:rPr>
          <w:rFonts w:cstheme="minorHAnsi"/>
          <w:sz w:val="32"/>
          <w:szCs w:val="32"/>
          <w:lang w:eastAsia="en-IN"/>
        </w:rPr>
      </w:pPr>
      <w:r w:rsidRPr="00DF65B7">
        <w:rPr>
          <w:rFonts w:cstheme="minorHAnsi"/>
          <w:sz w:val="32"/>
          <w:szCs w:val="32"/>
          <w:lang w:eastAsia="en-IN"/>
        </w:rPr>
        <w:t xml:space="preserve">Recently, online systems in education have increased, and student digital data has come to big data size. This makes </w:t>
      </w:r>
      <w:proofErr w:type="spellStart"/>
      <w:r w:rsidRPr="00DF65B7">
        <w:rPr>
          <w:rFonts w:cstheme="minorHAnsi"/>
          <w:sz w:val="32"/>
          <w:szCs w:val="32"/>
          <w:lang w:eastAsia="en-IN"/>
        </w:rPr>
        <w:t>p</w:t>
      </w:r>
      <w:r>
        <w:rPr>
          <w:rFonts w:cstheme="minorHAnsi"/>
          <w:sz w:val="32"/>
          <w:szCs w:val="32"/>
          <w:lang w:eastAsia="en-IN"/>
        </w:rPr>
        <w:t>it</w:t>
      </w:r>
      <w:proofErr w:type="spellEnd"/>
      <w:r>
        <w:rPr>
          <w:rFonts w:cstheme="minorHAnsi"/>
          <w:sz w:val="32"/>
          <w:szCs w:val="32"/>
          <w:lang w:eastAsia="en-IN"/>
        </w:rPr>
        <w:t xml:space="preserve"> possible</w:t>
      </w:r>
      <w:r w:rsidRPr="00DF65B7">
        <w:rPr>
          <w:rFonts w:cstheme="minorHAnsi"/>
          <w:sz w:val="32"/>
          <w:szCs w:val="32"/>
          <w:lang w:eastAsia="en-IN"/>
        </w:rPr>
        <w:t xml:space="preserve"> to draw rules and predictions about the students by processing educational data with data mining techniques. All kinds of information about the student’s socioeconomic environment, learning environment, or course notes can be used for prediction, which </w:t>
      </w:r>
      <w:r>
        <w:rPr>
          <w:rFonts w:cstheme="minorHAnsi"/>
          <w:sz w:val="32"/>
          <w:szCs w:val="32"/>
          <w:lang w:eastAsia="en-IN"/>
        </w:rPr>
        <w:t>affects</w:t>
      </w:r>
      <w:r w:rsidRPr="00DF65B7">
        <w:rPr>
          <w:rFonts w:cstheme="minorHAnsi"/>
          <w:sz w:val="32"/>
          <w:szCs w:val="32"/>
          <w:lang w:eastAsia="en-IN"/>
        </w:rPr>
        <w:t xml:space="preserve"> the success or failure of a student.</w:t>
      </w:r>
    </w:p>
    <w:p w14:paraId="07BC946F" w14:textId="77777777" w:rsidR="006107AB" w:rsidRDefault="006107AB" w:rsidP="006107AB">
      <w:pPr>
        <w:autoSpaceDE w:val="0"/>
        <w:autoSpaceDN w:val="0"/>
        <w:adjustRightInd w:val="0"/>
        <w:spacing w:after="0" w:line="240" w:lineRule="auto"/>
        <w:rPr>
          <w:rFonts w:cstheme="minorHAnsi"/>
          <w:sz w:val="32"/>
          <w:szCs w:val="32"/>
          <w:lang w:eastAsia="en-IN"/>
        </w:rPr>
      </w:pPr>
    </w:p>
    <w:p w14:paraId="68970ABD" w14:textId="77777777" w:rsidR="006107AB" w:rsidRDefault="006107AB" w:rsidP="006107AB">
      <w:pPr>
        <w:autoSpaceDE w:val="0"/>
        <w:autoSpaceDN w:val="0"/>
        <w:adjustRightInd w:val="0"/>
        <w:spacing w:after="0" w:line="240" w:lineRule="auto"/>
        <w:rPr>
          <w:rFonts w:cstheme="minorHAnsi"/>
          <w:sz w:val="32"/>
          <w:szCs w:val="32"/>
          <w:lang w:eastAsia="en-IN"/>
        </w:rPr>
      </w:pPr>
      <w:r w:rsidRPr="00DF65B7">
        <w:rPr>
          <w:rFonts w:cstheme="minorHAnsi"/>
          <w:sz w:val="32"/>
          <w:szCs w:val="32"/>
          <w:lang w:eastAsia="en-IN"/>
        </w:rPr>
        <w:t>In this study, the successes of the students at the end of the semester are estimated by using the student data obtained from secondary education of two Portuguese schools. The aim of this study is to predict the students’ final grades to support the educators to take precautions for the children at risk. A number of data pre</w:t>
      </w:r>
      <w:r>
        <w:rPr>
          <w:rFonts w:cstheme="minorHAnsi"/>
          <w:sz w:val="32"/>
          <w:szCs w:val="32"/>
          <w:lang w:eastAsia="en-IN"/>
        </w:rPr>
        <w:t>-</w:t>
      </w:r>
      <w:r w:rsidRPr="00DF65B7">
        <w:rPr>
          <w:rFonts w:cstheme="minorHAnsi"/>
          <w:sz w:val="32"/>
          <w:szCs w:val="32"/>
          <w:lang w:eastAsia="en-IN"/>
        </w:rPr>
        <w:t xml:space="preserve">processing processes were applied to increase the accuracy rate of the prediction model. A wrapper method for feature subset selection was applied to find the optimal subset of features. After that, three popular data mining algorithms (decision tree, random forest, and </w:t>
      </w:r>
      <w:r>
        <w:rPr>
          <w:rFonts w:cstheme="minorHAnsi"/>
          <w:sz w:val="32"/>
          <w:szCs w:val="32"/>
          <w:lang w:eastAsia="en-IN"/>
        </w:rPr>
        <w:t>Naive</w:t>
      </w:r>
      <w:r w:rsidRPr="00DF65B7">
        <w:rPr>
          <w:rFonts w:cstheme="minorHAnsi"/>
          <w:sz w:val="32"/>
          <w:szCs w:val="32"/>
          <w:lang w:eastAsia="en-IN"/>
        </w:rPr>
        <w:t xml:space="preserve"> Bayes) were used and compared in terms of classification accuracy rate. In addition, this study also investigates the effects of two different grade categorizations on data mining: five-level grade categorization and binary grade categorization</w:t>
      </w:r>
      <w:r>
        <w:rPr>
          <w:rFonts w:cstheme="minorHAnsi"/>
          <w:sz w:val="32"/>
          <w:szCs w:val="32"/>
          <w:lang w:eastAsia="en-IN"/>
        </w:rPr>
        <w:t>.</w:t>
      </w:r>
    </w:p>
    <w:p w14:paraId="0583D925" w14:textId="77777777" w:rsidR="006107AB" w:rsidRDefault="006107AB" w:rsidP="006107AB">
      <w:pPr>
        <w:autoSpaceDE w:val="0"/>
        <w:autoSpaceDN w:val="0"/>
        <w:adjustRightInd w:val="0"/>
        <w:spacing w:after="0" w:line="240" w:lineRule="auto"/>
        <w:rPr>
          <w:rFonts w:cstheme="minorHAnsi"/>
          <w:sz w:val="32"/>
          <w:szCs w:val="32"/>
          <w:lang w:eastAsia="en-IN"/>
        </w:rPr>
      </w:pPr>
    </w:p>
    <w:p w14:paraId="2E2E03CF" w14:textId="77777777" w:rsidR="006107AB" w:rsidRDefault="006107AB" w:rsidP="006107AB">
      <w:pPr>
        <w:autoSpaceDE w:val="0"/>
        <w:autoSpaceDN w:val="0"/>
        <w:adjustRightInd w:val="0"/>
        <w:spacing w:after="0" w:line="240" w:lineRule="auto"/>
        <w:rPr>
          <w:rFonts w:cstheme="minorHAnsi"/>
          <w:sz w:val="32"/>
          <w:szCs w:val="32"/>
          <w:lang w:eastAsia="en-IN"/>
        </w:rPr>
      </w:pPr>
      <w:r w:rsidRPr="007528D2">
        <w:rPr>
          <w:rFonts w:cstheme="minorHAnsi"/>
          <w:sz w:val="32"/>
          <w:szCs w:val="32"/>
          <w:lang w:eastAsia="en-IN"/>
        </w:rPr>
        <w:t>The two core</w:t>
      </w:r>
      <w:r>
        <w:rPr>
          <w:rFonts w:cstheme="minorHAnsi"/>
          <w:sz w:val="32"/>
          <w:szCs w:val="32"/>
          <w:lang w:eastAsia="en-IN"/>
        </w:rPr>
        <w:t xml:space="preserve"> </w:t>
      </w:r>
      <w:r w:rsidRPr="007528D2">
        <w:rPr>
          <w:rFonts w:cstheme="minorHAnsi"/>
          <w:sz w:val="32"/>
          <w:szCs w:val="32"/>
          <w:lang w:eastAsia="en-IN"/>
        </w:rPr>
        <w:t xml:space="preserve">classes (i.e. Mathematics and Portuguese) will be </w:t>
      </w:r>
      <w:proofErr w:type="spellStart"/>
      <w:r>
        <w:rPr>
          <w:rFonts w:cstheme="minorHAnsi"/>
          <w:sz w:val="32"/>
          <w:szCs w:val="32"/>
          <w:lang w:eastAsia="en-IN"/>
        </w:rPr>
        <w:t>modeled</w:t>
      </w:r>
      <w:proofErr w:type="spellEnd"/>
      <w:r>
        <w:rPr>
          <w:rFonts w:cstheme="minorHAnsi"/>
          <w:sz w:val="32"/>
          <w:szCs w:val="32"/>
          <w:lang w:eastAsia="en-IN"/>
        </w:rPr>
        <w:t xml:space="preserve"> </w:t>
      </w:r>
      <w:r w:rsidRPr="007528D2">
        <w:rPr>
          <w:rFonts w:cstheme="minorHAnsi"/>
          <w:sz w:val="32"/>
          <w:szCs w:val="32"/>
          <w:lang w:eastAsia="en-IN"/>
        </w:rPr>
        <w:t>under three DM goals:</w:t>
      </w:r>
    </w:p>
    <w:p w14:paraId="3654EBD9" w14:textId="77777777" w:rsidR="006107AB" w:rsidRPr="007528D2" w:rsidRDefault="006107AB" w:rsidP="006107AB">
      <w:pPr>
        <w:autoSpaceDE w:val="0"/>
        <w:autoSpaceDN w:val="0"/>
        <w:adjustRightInd w:val="0"/>
        <w:spacing w:after="0" w:line="240" w:lineRule="auto"/>
        <w:rPr>
          <w:rFonts w:cstheme="minorHAnsi"/>
          <w:sz w:val="32"/>
          <w:szCs w:val="32"/>
          <w:lang w:eastAsia="en-IN"/>
        </w:rPr>
      </w:pPr>
    </w:p>
    <w:p w14:paraId="72E8C0E4" w14:textId="77777777" w:rsidR="006107AB" w:rsidRPr="00C7282F" w:rsidRDefault="006107AB" w:rsidP="006107AB">
      <w:pPr>
        <w:pStyle w:val="ListParagraph"/>
        <w:numPr>
          <w:ilvl w:val="0"/>
          <w:numId w:val="24"/>
        </w:numPr>
        <w:autoSpaceDE w:val="0"/>
        <w:autoSpaceDN w:val="0"/>
        <w:adjustRightInd w:val="0"/>
        <w:spacing w:after="0" w:line="240" w:lineRule="auto"/>
        <w:rPr>
          <w:rFonts w:cstheme="minorHAnsi"/>
          <w:sz w:val="32"/>
          <w:szCs w:val="32"/>
          <w:lang w:eastAsia="en-IN"/>
        </w:rPr>
      </w:pPr>
      <w:r w:rsidRPr="00C7282F">
        <w:rPr>
          <w:rFonts w:cstheme="minorHAnsi"/>
          <w:sz w:val="32"/>
          <w:szCs w:val="32"/>
          <w:lang w:eastAsia="en-IN"/>
        </w:rPr>
        <w:t>binary classification (pass/fail);</w:t>
      </w:r>
    </w:p>
    <w:p w14:paraId="663CDB98" w14:textId="77777777" w:rsidR="006107AB" w:rsidRPr="00C7282F" w:rsidRDefault="006107AB" w:rsidP="006107AB">
      <w:pPr>
        <w:pStyle w:val="ListParagraph"/>
        <w:numPr>
          <w:ilvl w:val="0"/>
          <w:numId w:val="24"/>
        </w:numPr>
        <w:autoSpaceDE w:val="0"/>
        <w:autoSpaceDN w:val="0"/>
        <w:adjustRightInd w:val="0"/>
        <w:spacing w:after="0" w:line="240" w:lineRule="auto"/>
        <w:rPr>
          <w:rFonts w:cstheme="minorHAnsi"/>
          <w:sz w:val="32"/>
          <w:szCs w:val="32"/>
          <w:lang w:eastAsia="en-IN"/>
        </w:rPr>
      </w:pPr>
      <w:r w:rsidRPr="00C7282F">
        <w:rPr>
          <w:rFonts w:cstheme="minorHAnsi"/>
          <w:sz w:val="32"/>
          <w:szCs w:val="32"/>
          <w:lang w:eastAsia="en-IN"/>
        </w:rPr>
        <w:t>classification with five levels (from I very good or excellent to V - insufficient); and</w:t>
      </w:r>
    </w:p>
    <w:p w14:paraId="47C13E4B" w14:textId="77777777" w:rsidR="006107AB" w:rsidRPr="00C7282F" w:rsidRDefault="006107AB" w:rsidP="006107AB">
      <w:pPr>
        <w:pStyle w:val="ListParagraph"/>
        <w:numPr>
          <w:ilvl w:val="0"/>
          <w:numId w:val="24"/>
        </w:numPr>
        <w:autoSpaceDE w:val="0"/>
        <w:autoSpaceDN w:val="0"/>
        <w:adjustRightInd w:val="0"/>
        <w:spacing w:after="0" w:line="240" w:lineRule="auto"/>
        <w:rPr>
          <w:rFonts w:cstheme="minorHAnsi"/>
          <w:sz w:val="32"/>
          <w:szCs w:val="32"/>
          <w:lang w:eastAsia="en-IN"/>
        </w:rPr>
      </w:pPr>
      <w:r w:rsidRPr="00C7282F">
        <w:rPr>
          <w:rFonts w:cstheme="minorHAnsi"/>
          <w:sz w:val="32"/>
          <w:szCs w:val="32"/>
          <w:lang w:eastAsia="en-IN"/>
        </w:rPr>
        <w:t>regression, with a numeric output that ranges between</w:t>
      </w:r>
    </w:p>
    <w:p w14:paraId="5B7FA88C" w14:textId="77777777" w:rsidR="006107AB" w:rsidRPr="00C7282F" w:rsidRDefault="006107AB" w:rsidP="006107AB">
      <w:pPr>
        <w:pStyle w:val="ListParagraph"/>
        <w:autoSpaceDE w:val="0"/>
        <w:autoSpaceDN w:val="0"/>
        <w:adjustRightInd w:val="0"/>
        <w:spacing w:after="0" w:line="240" w:lineRule="auto"/>
        <w:rPr>
          <w:rFonts w:cstheme="minorHAnsi"/>
          <w:sz w:val="32"/>
          <w:szCs w:val="32"/>
          <w:lang w:eastAsia="en-IN"/>
        </w:rPr>
      </w:pPr>
      <w:r w:rsidRPr="00C7282F">
        <w:rPr>
          <w:rFonts w:cstheme="minorHAnsi"/>
          <w:sz w:val="32"/>
          <w:szCs w:val="32"/>
          <w:lang w:eastAsia="en-IN"/>
        </w:rPr>
        <w:lastRenderedPageBreak/>
        <w:t>zero (0%) and twenty (100%).</w:t>
      </w:r>
    </w:p>
    <w:p w14:paraId="4B71F2E0" w14:textId="77777777" w:rsidR="006107AB" w:rsidRPr="00C7282F" w:rsidRDefault="006107AB" w:rsidP="006107AB">
      <w:pPr>
        <w:pStyle w:val="ListParagraph"/>
        <w:autoSpaceDE w:val="0"/>
        <w:autoSpaceDN w:val="0"/>
        <w:adjustRightInd w:val="0"/>
        <w:spacing w:after="0" w:line="240" w:lineRule="auto"/>
        <w:rPr>
          <w:rFonts w:cstheme="minorHAnsi"/>
          <w:sz w:val="32"/>
          <w:szCs w:val="32"/>
          <w:lang w:eastAsia="en-IN"/>
        </w:rPr>
      </w:pPr>
      <w:r w:rsidRPr="00C7282F">
        <w:rPr>
          <w:rFonts w:cstheme="minorHAnsi"/>
          <w:sz w:val="32"/>
          <w:szCs w:val="32"/>
          <w:lang w:eastAsia="en-IN"/>
        </w:rPr>
        <w:t>For each of these approaches, three input setups (e.g.</w:t>
      </w:r>
    </w:p>
    <w:p w14:paraId="6D7F6A6B" w14:textId="77777777" w:rsidR="006107AB" w:rsidRPr="00413383" w:rsidRDefault="006107AB" w:rsidP="006107AB">
      <w:pPr>
        <w:spacing w:after="0" w:line="360" w:lineRule="auto"/>
        <w:rPr>
          <w:rFonts w:ascii="Arial" w:eastAsia="Arial" w:hAnsi="Arial" w:cs="Arial"/>
          <w:b/>
          <w:bCs/>
          <w:sz w:val="36"/>
          <w:szCs w:val="36"/>
          <w:lang w:val="en-US" w:bidi="en-US"/>
        </w:rPr>
      </w:pPr>
    </w:p>
    <w:p w14:paraId="4C226C0D" w14:textId="77777777" w:rsidR="006107AB" w:rsidRPr="00C7282F" w:rsidRDefault="006107AB" w:rsidP="006107AB">
      <w:pPr>
        <w:pStyle w:val="ListParagraph"/>
        <w:autoSpaceDE w:val="0"/>
        <w:autoSpaceDN w:val="0"/>
        <w:adjustRightInd w:val="0"/>
        <w:spacing w:after="0" w:line="240" w:lineRule="auto"/>
        <w:rPr>
          <w:rFonts w:cstheme="minorHAnsi"/>
          <w:sz w:val="32"/>
          <w:szCs w:val="32"/>
          <w:lang w:eastAsia="en-IN"/>
        </w:rPr>
      </w:pPr>
      <w:r w:rsidRPr="00C7282F">
        <w:rPr>
          <w:rFonts w:cstheme="minorHAnsi"/>
          <w:sz w:val="32"/>
          <w:szCs w:val="32"/>
          <w:lang w:eastAsia="en-IN"/>
        </w:rPr>
        <w:t>with and without the school period grades) and four</w:t>
      </w:r>
    </w:p>
    <w:p w14:paraId="5F981F30" w14:textId="77777777" w:rsidR="006107AB" w:rsidRPr="00C7282F" w:rsidRDefault="006107AB" w:rsidP="006107AB">
      <w:pPr>
        <w:pStyle w:val="ListParagraph"/>
        <w:autoSpaceDE w:val="0"/>
        <w:autoSpaceDN w:val="0"/>
        <w:adjustRightInd w:val="0"/>
        <w:spacing w:after="0" w:line="240" w:lineRule="auto"/>
        <w:rPr>
          <w:rFonts w:cstheme="minorHAnsi"/>
          <w:sz w:val="32"/>
          <w:szCs w:val="32"/>
          <w:lang w:eastAsia="en-IN"/>
        </w:rPr>
      </w:pPr>
      <w:r w:rsidRPr="00C7282F">
        <w:rPr>
          <w:rFonts w:cstheme="minorHAnsi"/>
          <w:sz w:val="32"/>
          <w:szCs w:val="32"/>
          <w:lang w:eastAsia="en-IN"/>
        </w:rPr>
        <w:t>DM algorithms (e.g. Decision Trees, Random Forest)</w:t>
      </w:r>
    </w:p>
    <w:p w14:paraId="69F166ED" w14:textId="77777777" w:rsidR="006107AB" w:rsidRPr="00C7282F" w:rsidRDefault="006107AB" w:rsidP="006107AB">
      <w:pPr>
        <w:pStyle w:val="ListParagraph"/>
        <w:autoSpaceDE w:val="0"/>
        <w:autoSpaceDN w:val="0"/>
        <w:adjustRightInd w:val="0"/>
        <w:spacing w:after="0" w:line="240" w:lineRule="auto"/>
        <w:rPr>
          <w:rFonts w:cstheme="minorHAnsi"/>
          <w:sz w:val="32"/>
          <w:szCs w:val="32"/>
          <w:lang w:eastAsia="en-IN"/>
        </w:rPr>
      </w:pPr>
      <w:r w:rsidRPr="00C7282F">
        <w:rPr>
          <w:rFonts w:cstheme="minorHAnsi"/>
          <w:sz w:val="32"/>
          <w:szCs w:val="32"/>
          <w:lang w:eastAsia="en-IN"/>
        </w:rPr>
        <w:t>will be tested. Moreover, an explanatory analysis will</w:t>
      </w:r>
    </w:p>
    <w:p w14:paraId="6D0680EA" w14:textId="77777777" w:rsidR="006107AB" w:rsidRPr="00C7282F" w:rsidRDefault="006107AB" w:rsidP="006107AB">
      <w:pPr>
        <w:pStyle w:val="ListParagraph"/>
        <w:autoSpaceDE w:val="0"/>
        <w:autoSpaceDN w:val="0"/>
        <w:adjustRightInd w:val="0"/>
        <w:spacing w:after="0" w:line="240" w:lineRule="auto"/>
        <w:rPr>
          <w:rFonts w:cstheme="minorHAnsi"/>
          <w:sz w:val="32"/>
          <w:szCs w:val="32"/>
          <w:lang w:eastAsia="en-IN"/>
        </w:rPr>
      </w:pPr>
      <w:r w:rsidRPr="00C7282F">
        <w:rPr>
          <w:rFonts w:cstheme="minorHAnsi"/>
          <w:sz w:val="32"/>
          <w:szCs w:val="32"/>
          <w:lang w:eastAsia="en-IN"/>
        </w:rPr>
        <w:t>be performed over the best models, in order to identify</w:t>
      </w:r>
    </w:p>
    <w:p w14:paraId="2D8C83A6" w14:textId="77777777" w:rsidR="006107AB" w:rsidRPr="00C7282F" w:rsidRDefault="006107AB" w:rsidP="006107AB">
      <w:pPr>
        <w:pStyle w:val="ListParagraph"/>
        <w:spacing w:line="360" w:lineRule="auto"/>
        <w:rPr>
          <w:rFonts w:cstheme="minorHAnsi"/>
          <w:b/>
          <w:bCs/>
          <w:sz w:val="32"/>
          <w:szCs w:val="32"/>
        </w:rPr>
      </w:pPr>
      <w:r w:rsidRPr="00C7282F">
        <w:rPr>
          <w:rFonts w:cstheme="minorHAnsi"/>
          <w:sz w:val="32"/>
          <w:szCs w:val="32"/>
          <w:lang w:eastAsia="en-IN"/>
        </w:rPr>
        <w:t>the most relevant features.</w:t>
      </w:r>
    </w:p>
    <w:p w14:paraId="5F96DC23" w14:textId="77777777" w:rsidR="006107AB" w:rsidRPr="00BC6D12" w:rsidRDefault="006107AB" w:rsidP="006107AB">
      <w:pPr>
        <w:spacing w:line="360" w:lineRule="auto"/>
        <w:jc w:val="center"/>
        <w:rPr>
          <w:rFonts w:ascii="Arial Black" w:hAnsi="Arial Black" w:cstheme="minorHAnsi"/>
          <w:b/>
          <w:bCs/>
          <w:sz w:val="28"/>
          <w:szCs w:val="28"/>
        </w:rPr>
      </w:pPr>
      <w:r w:rsidRPr="00BC6D12">
        <w:rPr>
          <w:rFonts w:ascii="Arial Black" w:hAnsi="Arial Black" w:cs="Arial"/>
          <w:b/>
          <w:bCs/>
          <w:i/>
          <w:iCs/>
          <w:color w:val="000000" w:themeColor="text1"/>
          <w:sz w:val="28"/>
          <w:szCs w:val="28"/>
        </w:rPr>
        <w:t xml:space="preserve">1.2 </w:t>
      </w:r>
      <w:r w:rsidRPr="00BC6D12">
        <w:rPr>
          <w:rFonts w:ascii="Arial Black" w:hAnsi="Arial Black"/>
          <w:sz w:val="28"/>
          <w:szCs w:val="28"/>
        </w:rPr>
        <w:t xml:space="preserve"> </w:t>
      </w:r>
      <w:r w:rsidRPr="00BC6D12">
        <w:rPr>
          <w:rFonts w:ascii="Arial Black" w:hAnsi="Arial Black"/>
          <w:b/>
          <w:bCs/>
          <w:sz w:val="28"/>
          <w:szCs w:val="28"/>
        </w:rPr>
        <w:t>RESEARCH MOTIVATION AND STATE OF THE ART</w:t>
      </w:r>
    </w:p>
    <w:p w14:paraId="39880F0B" w14:textId="78DF2491" w:rsidR="006107AB" w:rsidRDefault="006107AB" w:rsidP="006107AB">
      <w:pPr>
        <w:rPr>
          <w:rFonts w:ascii="Arial" w:hAnsi="Arial" w:cs="Arial"/>
          <w:sz w:val="28"/>
          <w:szCs w:val="28"/>
        </w:rPr>
      </w:pPr>
      <w:r w:rsidRPr="00BC6D12">
        <w:rPr>
          <w:rFonts w:ascii="Arial" w:hAnsi="Arial" w:cs="Arial"/>
          <w:sz w:val="28"/>
          <w:szCs w:val="28"/>
        </w:rPr>
        <w:t xml:space="preserve">The rationale behind the research work described in this paper is based on the great potential that is seen in using data mining methods and techniques for the effective usage of university data. The discussions with high-level managers and administrators of a famous and prestigious Bulgarian university have I level lead to the identification of existing needs for better knowing the students and performing a more effective university marketing policy. The literature review reveals that these problems have been of interest to various researchers during the last few years. The development of data mining models for predicting student performance at various levels, and comparison of those models, are discussed in a number of research papers. In 2000 the results of a study are described [4] aimed at finding weak students and involving them in additional courses for advanced support by extracting association rules from data. The retention of students is a problem discussed also by Luan, who implemented clustering, neural network, and decisions tree methods to predict the students at risk of failure [5], [6]. Data mining methods are implemented for </w:t>
      </w:r>
      <w:proofErr w:type="spellStart"/>
      <w:r w:rsidRPr="00BC6D12">
        <w:rPr>
          <w:rFonts w:ascii="Arial" w:hAnsi="Arial" w:cs="Arial"/>
          <w:sz w:val="28"/>
          <w:szCs w:val="28"/>
        </w:rPr>
        <w:t>modeling</w:t>
      </w:r>
      <w:proofErr w:type="spellEnd"/>
      <w:r w:rsidRPr="00BC6D12">
        <w:rPr>
          <w:rFonts w:ascii="Arial" w:hAnsi="Arial" w:cs="Arial"/>
          <w:sz w:val="28"/>
          <w:szCs w:val="28"/>
        </w:rPr>
        <w:t xml:space="preserve"> online student grades [7], using three classification approaches used (binary: pass/fail; 3-level: low, middle, high; and 9-level: from 1 - lowest grade to 9 - highest score). </w:t>
      </w:r>
      <w:proofErr w:type="spellStart"/>
      <w:r w:rsidRPr="00BC6D12">
        <w:rPr>
          <w:rFonts w:ascii="Arial" w:hAnsi="Arial" w:cs="Arial"/>
          <w:sz w:val="28"/>
          <w:szCs w:val="28"/>
        </w:rPr>
        <w:t>Kotsiantis</w:t>
      </w:r>
      <w:proofErr w:type="spellEnd"/>
      <w:r w:rsidRPr="00BC6D12">
        <w:rPr>
          <w:rFonts w:ascii="Arial" w:hAnsi="Arial" w:cs="Arial"/>
          <w:sz w:val="28"/>
          <w:szCs w:val="28"/>
        </w:rPr>
        <w:t xml:space="preserve"> et al. [8] also deal with predicting student performance, recognizing dropout-prone students based on demographic characteristics (e.g. sex, age, marital status) and performance attributes (e.g. mark in a given assignment). </w:t>
      </w:r>
      <w:proofErr w:type="spellStart"/>
      <w:r w:rsidRPr="00BC6D12">
        <w:rPr>
          <w:rFonts w:ascii="Arial" w:hAnsi="Arial" w:cs="Arial"/>
          <w:sz w:val="28"/>
          <w:szCs w:val="28"/>
        </w:rPr>
        <w:t>Pardos</w:t>
      </w:r>
      <w:proofErr w:type="spellEnd"/>
      <w:r w:rsidRPr="00BC6D12">
        <w:rPr>
          <w:rFonts w:ascii="Arial" w:hAnsi="Arial" w:cs="Arial"/>
          <w:sz w:val="28"/>
          <w:szCs w:val="28"/>
        </w:rPr>
        <w:t xml:space="preserve"> et al. [9] use data from an online tutoring system for teaching Math and implement a </w:t>
      </w:r>
      <w:r w:rsidRPr="00BC6D12">
        <w:rPr>
          <w:rFonts w:ascii="Arial" w:hAnsi="Arial" w:cs="Arial"/>
          <w:sz w:val="28"/>
          <w:szCs w:val="28"/>
        </w:rPr>
        <w:lastRenderedPageBreak/>
        <w:t xml:space="preserve">regression approach for predicting the math test score based on individual skills. </w:t>
      </w:r>
      <w:proofErr w:type="spellStart"/>
      <w:r w:rsidRPr="00BC6D12">
        <w:rPr>
          <w:rFonts w:ascii="Arial" w:hAnsi="Arial" w:cs="Arial"/>
          <w:sz w:val="28"/>
          <w:szCs w:val="28"/>
        </w:rPr>
        <w:t>Superby</w:t>
      </w:r>
      <w:proofErr w:type="spellEnd"/>
      <w:r w:rsidRPr="00BC6D12">
        <w:rPr>
          <w:rFonts w:ascii="Arial" w:hAnsi="Arial" w:cs="Arial"/>
          <w:sz w:val="28"/>
          <w:szCs w:val="28"/>
        </w:rPr>
        <w:t xml:space="preserve"> et al. [10] predict students at risk of drop-out, determining factors influencing the achievement of the first-year university students, classifying students into three classes – low-risk, medium-risk and high-risk, using Decision trees, Random forest method, Neural networks, and Linear discriminant analysis. Vandamme et al. [11] also deal with the early identification of three categories of students: low, medium, and high-risk students using Decision trees, Neural networks, and Linear discriminant analysis. Cortez and Silva in [12] attempt to predict student failure by applying and comparing four data mining algorithms, Decision Tree, Random Forest, Neural Network, and Support Vector Machine. The implementation of predictive </w:t>
      </w:r>
      <w:proofErr w:type="spellStart"/>
      <w:r w:rsidRPr="00BC6D12">
        <w:rPr>
          <w:rFonts w:ascii="Arial" w:hAnsi="Arial" w:cs="Arial"/>
          <w:sz w:val="28"/>
          <w:szCs w:val="28"/>
        </w:rPr>
        <w:t>modeling</w:t>
      </w:r>
      <w:proofErr w:type="spellEnd"/>
      <w:r w:rsidRPr="00BC6D12">
        <w:rPr>
          <w:rFonts w:ascii="Arial" w:hAnsi="Arial" w:cs="Arial"/>
          <w:sz w:val="28"/>
          <w:szCs w:val="28"/>
        </w:rPr>
        <w:t xml:space="preserve"> for maximizing student recruitment and retention is presented in the study of Noel-Levitz [13]. The development of enrolment prediction models based on student admissions data by applying different data mining methods (Decision trees, Rule induction, Feature subset selection) is the research focus of </w:t>
      </w:r>
      <w:proofErr w:type="spellStart"/>
      <w:r w:rsidRPr="00BC6D12">
        <w:rPr>
          <w:rFonts w:ascii="Arial" w:hAnsi="Arial" w:cs="Arial"/>
          <w:sz w:val="28"/>
          <w:szCs w:val="28"/>
        </w:rPr>
        <w:t>Nandeshwar</w:t>
      </w:r>
      <w:proofErr w:type="spellEnd"/>
      <w:r w:rsidRPr="00BC6D12">
        <w:rPr>
          <w:rFonts w:ascii="Arial" w:hAnsi="Arial" w:cs="Arial"/>
          <w:sz w:val="28"/>
          <w:szCs w:val="28"/>
        </w:rPr>
        <w:t xml:space="preserve"> [14]. Dekker et al. [15] focus on predicting students’ dropout. Kovačić in [16] uses data mining techniques (feature selection and classification trees) to explore the socio-demographic variables (age, gender, ethnicity, education, work status, and disability) and study environment (course program and course block) that may influence persistence or dropout of students, identifying the most important factors for student success and developing a profile of the typical successful and unsuccessful students. Ramaswami et al. in [17] focus on developing a predictive data mining model to identify the slow learners and study the influence of the dominant factors on their academic performance, using the popular CHAID decision tree algorithm.</w:t>
      </w:r>
    </w:p>
    <w:p w14:paraId="238AD94C" w14:textId="77777777" w:rsidR="006107AB" w:rsidRDefault="006107AB" w:rsidP="006107AB">
      <w:pPr>
        <w:rPr>
          <w:rFonts w:ascii="Arial" w:hAnsi="Arial" w:cs="Arial"/>
          <w:sz w:val="28"/>
          <w:szCs w:val="28"/>
        </w:rPr>
      </w:pPr>
    </w:p>
    <w:p w14:paraId="6B303E51" w14:textId="77777777" w:rsidR="006107AB" w:rsidRDefault="006107AB" w:rsidP="006107AB">
      <w:pPr>
        <w:spacing w:line="360" w:lineRule="auto"/>
        <w:rPr>
          <w:sz w:val="28"/>
          <w:szCs w:val="28"/>
        </w:rPr>
      </w:pPr>
      <w:r w:rsidRPr="00BC6D12">
        <w:rPr>
          <w:rFonts w:ascii="Arial Black" w:hAnsi="Arial Black"/>
          <w:i/>
          <w:iCs/>
          <w:sz w:val="28"/>
          <w:szCs w:val="28"/>
        </w:rPr>
        <w:t>1.3</w:t>
      </w:r>
      <w:r w:rsidRPr="00BC6D12">
        <w:rPr>
          <w:rFonts w:ascii="Arial Black" w:hAnsi="Arial Black"/>
          <w:sz w:val="28"/>
          <w:szCs w:val="28"/>
        </w:rPr>
        <w:t xml:space="preserve">  RESEARCH APPROACH, DATA SELECTION, AND PREPROCESSING</w:t>
      </w:r>
      <w:r w:rsidRPr="00BC6D12">
        <w:rPr>
          <w:sz w:val="28"/>
          <w:szCs w:val="28"/>
        </w:rPr>
        <w:t xml:space="preserve"> </w:t>
      </w:r>
      <w:r>
        <w:rPr>
          <w:sz w:val="28"/>
          <w:szCs w:val="28"/>
        </w:rPr>
        <w:t>:</w:t>
      </w:r>
    </w:p>
    <w:p w14:paraId="34D38750" w14:textId="77777777" w:rsidR="006107AB" w:rsidRPr="006676DB" w:rsidRDefault="006107AB" w:rsidP="006107AB">
      <w:pPr>
        <w:spacing w:line="360" w:lineRule="auto"/>
        <w:rPr>
          <w:rFonts w:cstheme="minorHAnsi"/>
          <w:color w:val="000000" w:themeColor="text1"/>
          <w:sz w:val="32"/>
          <w:szCs w:val="32"/>
        </w:rPr>
      </w:pPr>
      <w:r w:rsidRPr="00C7282F">
        <w:rPr>
          <w:rFonts w:ascii="Arial" w:hAnsi="Arial" w:cs="Arial"/>
          <w:sz w:val="24"/>
          <w:szCs w:val="24"/>
        </w:rPr>
        <w:t>The performed research is based on the CRISP-DM (</w:t>
      </w:r>
      <w:proofErr w:type="spellStart"/>
      <w:r w:rsidRPr="00C7282F">
        <w:rPr>
          <w:rFonts w:ascii="Arial" w:hAnsi="Arial" w:cs="Arial"/>
          <w:sz w:val="24"/>
          <w:szCs w:val="24"/>
        </w:rPr>
        <w:t>CrossIndustry</w:t>
      </w:r>
      <w:proofErr w:type="spellEnd"/>
      <w:r w:rsidRPr="00C7282F">
        <w:rPr>
          <w:rFonts w:ascii="Arial" w:hAnsi="Arial" w:cs="Arial"/>
          <w:sz w:val="24"/>
          <w:szCs w:val="24"/>
        </w:rPr>
        <w:t xml:space="preserve"> Standard Process for Data Mining) model, a </w:t>
      </w:r>
      <w:proofErr w:type="spellStart"/>
      <w:r w:rsidRPr="00C7282F">
        <w:rPr>
          <w:rFonts w:ascii="Arial" w:hAnsi="Arial" w:cs="Arial"/>
          <w:sz w:val="24"/>
          <w:szCs w:val="24"/>
        </w:rPr>
        <w:t>nonproprietary</w:t>
      </w:r>
      <w:proofErr w:type="spellEnd"/>
      <w:r w:rsidRPr="00C7282F">
        <w:rPr>
          <w:rFonts w:ascii="Arial" w:hAnsi="Arial" w:cs="Arial"/>
          <w:sz w:val="24"/>
          <w:szCs w:val="24"/>
        </w:rPr>
        <w:t xml:space="preserve">, freely available, and application-neutral standard for data mining project implementation, widely used by researchers in the data </w:t>
      </w:r>
      <w:r w:rsidRPr="00C7282F">
        <w:rPr>
          <w:rFonts w:ascii="Arial" w:hAnsi="Arial" w:cs="Arial"/>
          <w:sz w:val="24"/>
          <w:szCs w:val="24"/>
        </w:rPr>
        <w:lastRenderedPageBreak/>
        <w:t xml:space="preserve">mining field during the last ten years [18]. It is a cyclic approach, including six main phases – Business understanding, Data understanding, Data preparation, Modelling, Evaluation, and Deployment, with a number of internal feedback loops between the phases, resulting from the very complex non-linear nature of the data mining process and ensuring the achievement of consistent and reliable results. The open-source software WEKA, offering a wide range of classification methods for data mining [19], is used as a data mining tool for research implementation. First of all, the business problem is identified – it is the growing need of university management for better knowing the university students and predicting their performance in order to approach in the marketing campaigns exactly those students that will be most successful in the university education process. The stated business problem is transformed into a data mining task – the task for classifying students into two categories – successful and unsuccessful, by </w:t>
      </w:r>
      <w:proofErr w:type="spellStart"/>
      <w:r w:rsidRPr="00C7282F">
        <w:rPr>
          <w:rFonts w:ascii="Arial" w:hAnsi="Arial" w:cs="Arial"/>
          <w:sz w:val="24"/>
          <w:szCs w:val="24"/>
        </w:rPr>
        <w:t>analyzing</w:t>
      </w:r>
      <w:proofErr w:type="spellEnd"/>
      <w:r w:rsidRPr="00C7282F">
        <w:rPr>
          <w:rFonts w:ascii="Arial" w:hAnsi="Arial" w:cs="Arial"/>
          <w:sz w:val="24"/>
          <w:szCs w:val="24"/>
        </w:rPr>
        <w:t xml:space="preserve"> the available student data with selected data mining methods for classification. The next phase in the research implementation includes the data selection and pre-processing, crucial activities within each data mining project, highly influencing the quality of the final results. After studying</w:t>
      </w:r>
      <w:r w:rsidRPr="006676DB">
        <w:rPr>
          <w:rFonts w:cstheme="minorHAnsi"/>
          <w:sz w:val="24"/>
          <w:szCs w:val="24"/>
        </w:rPr>
        <w:t xml:space="preserve"> </w:t>
      </w:r>
      <w:r w:rsidRPr="00C7282F">
        <w:rPr>
          <w:rFonts w:ascii="Arial" w:hAnsi="Arial" w:cs="Arial"/>
          <w:sz w:val="24"/>
          <w:szCs w:val="24"/>
        </w:rPr>
        <w:t>the application process</w:t>
      </w:r>
      <w:r w:rsidRPr="006676DB">
        <w:rPr>
          <w:rFonts w:cstheme="minorHAnsi"/>
          <w:sz w:val="24"/>
          <w:szCs w:val="24"/>
        </w:rPr>
        <w:t xml:space="preserve"> for </w:t>
      </w:r>
      <w:r w:rsidRPr="006676DB">
        <w:rPr>
          <w:rFonts w:cstheme="minorHAnsi"/>
          <w:sz w:val="28"/>
          <w:szCs w:val="28"/>
        </w:rPr>
        <w:t xml:space="preserve">student </w:t>
      </w:r>
      <w:proofErr w:type="spellStart"/>
      <w:r w:rsidRPr="006676DB">
        <w:rPr>
          <w:rFonts w:cstheme="minorHAnsi"/>
          <w:sz w:val="28"/>
          <w:szCs w:val="28"/>
        </w:rPr>
        <w:t>enrollment</w:t>
      </w:r>
      <w:proofErr w:type="spellEnd"/>
      <w:r w:rsidRPr="006676DB">
        <w:rPr>
          <w:rFonts w:cstheme="minorHAnsi"/>
          <w:sz w:val="28"/>
          <w:szCs w:val="28"/>
        </w:rPr>
        <w:t xml:space="preserve"> at the University and reviewing the procedures for collecting and storing data about the academic performance of the university students, it is established that the university data is generally organized in two databases. All the data related to the university admission campaigns </w:t>
      </w:r>
      <w:r>
        <w:rPr>
          <w:rFonts w:cstheme="minorHAnsi"/>
          <w:sz w:val="28"/>
          <w:szCs w:val="28"/>
        </w:rPr>
        <w:t>are</w:t>
      </w:r>
      <w:r w:rsidRPr="006676DB">
        <w:rPr>
          <w:rFonts w:cstheme="minorHAnsi"/>
          <w:sz w:val="28"/>
          <w:szCs w:val="28"/>
        </w:rPr>
        <w:t xml:space="preserve"> stored in the University Admission database, including personal data of university applicants (names, addresses, secondary education scores, selected admission exams, etc.), data about the organization and performance of the admission exams, scores achieved by the applicants at the admission exams, data related to the final classification of applicants and student admission, etc. All the data concerning student performance at the university is stored in the University Students Performance database, including student personal and administrative </w:t>
      </w:r>
      <w:r w:rsidRPr="006676DB">
        <w:rPr>
          <w:rFonts w:cstheme="minorHAnsi"/>
          <w:sz w:val="28"/>
          <w:szCs w:val="28"/>
        </w:rPr>
        <w:lastRenderedPageBreak/>
        <w:t xml:space="preserve">data, the grades achieved at the exams on the different subjects, etc. For the purposes of the study, student data from both databases is carefully selected, extracted and combined in a new flat file (in this case Excel file) used for the data mining analysis in the WEKA software tool The provided flat file contains data about 10330 students that have been enrolled as university students during the period between 2007 and 2009, described by 20 parameters, including gender, birth year, </w:t>
      </w:r>
      <w:r>
        <w:rPr>
          <w:rFonts w:cstheme="minorHAnsi"/>
          <w:sz w:val="28"/>
          <w:szCs w:val="28"/>
        </w:rPr>
        <w:t>birthplace</w:t>
      </w:r>
      <w:r w:rsidRPr="006676DB">
        <w:rPr>
          <w:rFonts w:cstheme="minorHAnsi"/>
          <w:sz w:val="28"/>
          <w:szCs w:val="28"/>
        </w:rPr>
        <w:t>, living place and country, type of previous education, profile and place of previous education</w:t>
      </w:r>
      <w:r w:rsidRPr="006676DB">
        <w:rPr>
          <w:rFonts w:ascii="Arial" w:hAnsi="Arial" w:cs="Arial"/>
          <w:sz w:val="28"/>
          <w:szCs w:val="28"/>
        </w:rPr>
        <w:t xml:space="preserve">, </w:t>
      </w:r>
      <w:r w:rsidRPr="006676DB">
        <w:rPr>
          <w:rFonts w:cstheme="minorHAnsi"/>
          <w:sz w:val="28"/>
          <w:szCs w:val="28"/>
        </w:rPr>
        <w:t>total score from previous education, university admittance exam and achieved score, total university score at the end of the first year, etc. The data is carefully studied and subjected to many transformations. Some of the parameters are removed, e.g. the “</w:t>
      </w:r>
      <w:r>
        <w:rPr>
          <w:rFonts w:cstheme="minorHAnsi"/>
          <w:sz w:val="28"/>
          <w:szCs w:val="28"/>
        </w:rPr>
        <w:t>Birthplace</w:t>
      </w:r>
      <w:r w:rsidRPr="006676DB">
        <w:rPr>
          <w:rFonts w:cstheme="minorHAnsi"/>
          <w:sz w:val="28"/>
          <w:szCs w:val="28"/>
        </w:rPr>
        <w:t xml:space="preserve">” and the “Place of living” fields containing data that is of no interest to the research, the “Country” field containing only one value (Bulgaria) because the data concerns only Bulgarian students, the “Type of previous education” field which has only one value as well because concerns only students who have finished secondary education. Some of the variables, containing important data for the research, are text fields where free text is being entered at the data collection stage. Therefore, these variables are processed and turned into nominal variables with a limited number of distinct values. Such a parameter is the “Profile of the secondary education” which is turned into a nominal variable with 9 distinct values (e.g. language, math, natural sciences, economics, technical, sports, arts, etc.). The “Place of secondary education” field is also </w:t>
      </w:r>
      <w:proofErr w:type="spellStart"/>
      <w:r w:rsidRPr="006676DB">
        <w:rPr>
          <w:rFonts w:cstheme="minorHAnsi"/>
          <w:sz w:val="28"/>
          <w:szCs w:val="28"/>
        </w:rPr>
        <w:t>preprocessed</w:t>
      </w:r>
      <w:proofErr w:type="spellEnd"/>
      <w:r w:rsidRPr="006676DB">
        <w:rPr>
          <w:rFonts w:cstheme="minorHAnsi"/>
          <w:sz w:val="28"/>
          <w:szCs w:val="28"/>
        </w:rPr>
        <w:t xml:space="preserve"> and transformed into a nominal variable with 7 distinct values, corresponding to the capital city and the 6 geographic regions in Bulgaria – North-East, North-Central, North-West, South-</w:t>
      </w:r>
      <w:r w:rsidRPr="006676DB">
        <w:rPr>
          <w:rFonts w:cstheme="minorHAnsi"/>
          <w:sz w:val="28"/>
          <w:szCs w:val="28"/>
        </w:rPr>
        <w:lastRenderedPageBreak/>
        <w:t xml:space="preserve">East, South-Central, and South-West. A new numeric variable is added – the “Student age at </w:t>
      </w:r>
      <w:proofErr w:type="spellStart"/>
      <w:r w:rsidRPr="006676DB">
        <w:rPr>
          <w:rFonts w:cstheme="minorHAnsi"/>
          <w:sz w:val="28"/>
          <w:szCs w:val="28"/>
        </w:rPr>
        <w:t>enrollment</w:t>
      </w:r>
      <w:proofErr w:type="spellEnd"/>
      <w:r w:rsidRPr="006676DB">
        <w:rPr>
          <w:rFonts w:cstheme="minorHAnsi"/>
          <w:sz w:val="28"/>
          <w:szCs w:val="28"/>
        </w:rPr>
        <w:t xml:space="preserve">”, calculated by subtracting the values contained in the “Admission year” and “Birth year” fields. Another important operation during the </w:t>
      </w:r>
      <w:proofErr w:type="spellStart"/>
      <w:r w:rsidRPr="006676DB">
        <w:rPr>
          <w:rFonts w:cstheme="minorHAnsi"/>
          <w:sz w:val="28"/>
          <w:szCs w:val="28"/>
        </w:rPr>
        <w:t>preprocessing</w:t>
      </w:r>
      <w:proofErr w:type="spellEnd"/>
      <w:r w:rsidRPr="006676DB">
        <w:rPr>
          <w:rFonts w:cstheme="minorHAnsi"/>
          <w:sz w:val="28"/>
          <w:szCs w:val="28"/>
        </w:rPr>
        <w:t xml:space="preserve"> phase is also the transformation of some variables from numeric to nominal (e.g. age, admission year, current semester, total university score, etc.) because they are much more informative when interpreted with their nominal values. The data is also being studied for missing values, which are very few and could not affect the results, and obvious mistakes, which are corrected. Essentially, the challenge in the presented data mining research is to predict the student university performance based on the available student pre-university and university performance data. This is achieved by solving a classification data mining task. A binary categorical target variable is constructed, based on the original numeric parameter “University average score” (the average numeric score achieved by the students at the end of the first year at the University). The predicted variable has two distinct values, corresponding to the two classes in which the students are classified – Weak and Strong. Since a six-level scale is used in the Bulgarian educational system for evaluation of student performance at schools and universities, the students with average university score that is lower than 4.50 are classified as “Weak”, and the students with average university score equal </w:t>
      </w:r>
      <w:r>
        <w:rPr>
          <w:rFonts w:cstheme="minorHAnsi"/>
          <w:sz w:val="28"/>
          <w:szCs w:val="28"/>
        </w:rPr>
        <w:t xml:space="preserve">to </w:t>
      </w:r>
      <w:r w:rsidRPr="006676DB">
        <w:rPr>
          <w:rFonts w:cstheme="minorHAnsi"/>
          <w:sz w:val="28"/>
          <w:szCs w:val="28"/>
        </w:rPr>
        <w:t xml:space="preserve">or higher than 4.50 are classified as “Strong”. The final dataset, on which the selected classification data mining algorithms are applied, contains 10067 instances and 14 attributes (summarized in Table 1). </w:t>
      </w:r>
      <w:r w:rsidRPr="006676DB">
        <w:rPr>
          <w:rFonts w:cstheme="minorHAnsi"/>
          <w:color w:val="000000" w:themeColor="text1"/>
          <w:sz w:val="32"/>
          <w:szCs w:val="32"/>
        </w:rPr>
        <w:t>activities.</w:t>
      </w:r>
    </w:p>
    <w:p w14:paraId="31FADE02" w14:textId="77777777" w:rsidR="006107AB" w:rsidRDefault="006107AB" w:rsidP="006107AB">
      <w:pPr>
        <w:spacing w:line="360" w:lineRule="auto"/>
        <w:rPr>
          <w:rFonts w:ascii="Arial" w:hAnsi="Arial" w:cs="Arial"/>
          <w:b/>
          <w:bCs/>
          <w:i/>
          <w:iCs/>
          <w:color w:val="000000" w:themeColor="text1"/>
          <w:sz w:val="24"/>
          <w:szCs w:val="24"/>
        </w:rPr>
      </w:pPr>
    </w:p>
    <w:p w14:paraId="436609CF" w14:textId="77777777" w:rsidR="0072603D" w:rsidRDefault="0072603D" w:rsidP="006107AB">
      <w:pPr>
        <w:spacing w:line="360" w:lineRule="auto"/>
        <w:rPr>
          <w:rFonts w:ascii="Arial Black" w:hAnsi="Arial Black" w:cs="Arial"/>
          <w:b/>
          <w:bCs/>
          <w:i/>
          <w:iCs/>
          <w:color w:val="000000" w:themeColor="text1"/>
          <w:sz w:val="28"/>
          <w:szCs w:val="28"/>
        </w:rPr>
      </w:pPr>
    </w:p>
    <w:p w14:paraId="0023B352" w14:textId="0D8BB331" w:rsidR="006107AB" w:rsidRDefault="006107AB" w:rsidP="006107AB">
      <w:pPr>
        <w:spacing w:line="360" w:lineRule="auto"/>
        <w:rPr>
          <w:rFonts w:ascii="Arial Black" w:hAnsi="Arial Black" w:cs="Arial"/>
          <w:b/>
          <w:bCs/>
          <w:i/>
          <w:iCs/>
          <w:color w:val="000000" w:themeColor="text1"/>
          <w:sz w:val="28"/>
          <w:szCs w:val="28"/>
        </w:rPr>
      </w:pPr>
      <w:r w:rsidRPr="00BC6D12">
        <w:rPr>
          <w:rFonts w:ascii="Arial Black" w:hAnsi="Arial Black" w:cs="Arial"/>
          <w:b/>
          <w:bCs/>
          <w:i/>
          <w:iCs/>
          <w:color w:val="000000" w:themeColor="text1"/>
          <w:sz w:val="28"/>
          <w:szCs w:val="28"/>
        </w:rPr>
        <w:lastRenderedPageBreak/>
        <w:t>1.4 Python Data Analytics</w:t>
      </w:r>
      <w:r>
        <w:rPr>
          <w:rFonts w:ascii="Arial Black" w:hAnsi="Arial Black" w:cs="Arial"/>
          <w:b/>
          <w:bCs/>
          <w:i/>
          <w:iCs/>
          <w:color w:val="000000" w:themeColor="text1"/>
          <w:sz w:val="28"/>
          <w:szCs w:val="28"/>
        </w:rPr>
        <w:t>:</w:t>
      </w:r>
    </w:p>
    <w:p w14:paraId="74A2F3ED" w14:textId="77777777" w:rsidR="006107AB" w:rsidRDefault="006107AB" w:rsidP="006107AB">
      <w:pPr>
        <w:pStyle w:val="NormalWeb"/>
        <w:shd w:val="clear" w:color="auto" w:fill="FFFFFF"/>
        <w:spacing w:line="360" w:lineRule="auto"/>
        <w:jc w:val="both"/>
        <w:rPr>
          <w:rFonts w:ascii="Arial" w:hAnsi="Arial" w:cs="Arial"/>
          <w:color w:val="000000" w:themeColor="text1"/>
        </w:rPr>
      </w:pPr>
      <w:r>
        <w:rPr>
          <w:rFonts w:ascii="Arial" w:hAnsi="Arial" w:cs="Arial"/>
          <w:color w:val="000000" w:themeColor="text1"/>
        </w:rPr>
        <w:t>Data Analysis can help us to obtain useful information from data and can provide a solution to our queries. Further, based on the observed patterns we can predict the outcomes of different business policies.</w:t>
      </w:r>
    </w:p>
    <w:p w14:paraId="2A74D292" w14:textId="77777777" w:rsidR="006107AB" w:rsidRPr="00BC6D12" w:rsidRDefault="006107AB" w:rsidP="006107AB">
      <w:pPr>
        <w:pStyle w:val="Heading2"/>
        <w:shd w:val="clear" w:color="auto" w:fill="FFFFFF"/>
        <w:spacing w:line="360" w:lineRule="auto"/>
        <w:jc w:val="both"/>
        <w:rPr>
          <w:rFonts w:ascii="Arial Black" w:hAnsi="Arial Black" w:cs="Arial"/>
          <w:b/>
          <w:bCs/>
          <w:i/>
          <w:iCs/>
          <w:color w:val="000000" w:themeColor="text1"/>
          <w:sz w:val="24"/>
          <w:szCs w:val="24"/>
        </w:rPr>
      </w:pPr>
      <w:r w:rsidRPr="00BC6D12">
        <w:rPr>
          <w:rFonts w:ascii="Arial Black" w:hAnsi="Arial Black" w:cs="Arial"/>
          <w:i/>
          <w:iCs/>
          <w:color w:val="000000" w:themeColor="text1"/>
          <w:sz w:val="24"/>
          <w:szCs w:val="24"/>
        </w:rPr>
        <w:t>1.4.1Understanding the basic of Data Analytics</w:t>
      </w:r>
    </w:p>
    <w:p w14:paraId="5EBEFC7C" w14:textId="77777777" w:rsidR="006107AB" w:rsidRPr="00BC6D12" w:rsidRDefault="006107AB" w:rsidP="006107AB">
      <w:pPr>
        <w:pStyle w:val="Heading3"/>
        <w:shd w:val="clear" w:color="auto" w:fill="FFFFFF"/>
        <w:spacing w:line="360" w:lineRule="auto"/>
        <w:jc w:val="both"/>
        <w:rPr>
          <w:rFonts w:ascii="Arial Black" w:hAnsi="Arial Black" w:cs="Arial"/>
          <w:i/>
          <w:iCs/>
          <w:color w:val="000000" w:themeColor="text1"/>
        </w:rPr>
      </w:pPr>
      <w:r w:rsidRPr="00BC6D12">
        <w:rPr>
          <w:rFonts w:ascii="Arial Black" w:hAnsi="Arial Black" w:cs="Arial"/>
          <w:i/>
          <w:iCs/>
          <w:color w:val="000000" w:themeColor="text1"/>
        </w:rPr>
        <w:t>1.4.1. Data</w:t>
      </w:r>
      <w:r>
        <w:rPr>
          <w:rFonts w:ascii="Arial Black" w:hAnsi="Arial Black" w:cs="Arial"/>
          <w:i/>
          <w:iCs/>
          <w:color w:val="000000" w:themeColor="text1"/>
        </w:rPr>
        <w:t>:</w:t>
      </w:r>
    </w:p>
    <w:p w14:paraId="5FE90BE5" w14:textId="77777777" w:rsidR="006107AB" w:rsidRDefault="006107AB" w:rsidP="006107AB">
      <w:pPr>
        <w:pStyle w:val="NormalWeb"/>
        <w:shd w:val="clear" w:color="auto" w:fill="FFFFFF"/>
        <w:spacing w:line="360" w:lineRule="auto"/>
        <w:jc w:val="both"/>
        <w:rPr>
          <w:rFonts w:ascii="Arial" w:hAnsi="Arial" w:cs="Arial"/>
          <w:color w:val="000000" w:themeColor="text1"/>
        </w:rPr>
      </w:pPr>
      <w:r>
        <w:rPr>
          <w:rFonts w:ascii="Arial" w:hAnsi="Arial" w:cs="Arial"/>
          <w:color w:val="000000" w:themeColor="text1"/>
        </w:rPr>
        <w:t>The kind of data on which we work during the analysis is mostly of the CSV (comma separated values) format. Usually, the first row in the CSV files represents headers.</w:t>
      </w:r>
    </w:p>
    <w:p w14:paraId="0A7A2AC9" w14:textId="77777777" w:rsidR="006107AB" w:rsidRPr="00BC6D12" w:rsidRDefault="006107AB" w:rsidP="006107AB">
      <w:pPr>
        <w:pStyle w:val="Heading3"/>
        <w:shd w:val="clear" w:color="auto" w:fill="FFFFFF"/>
        <w:spacing w:line="360" w:lineRule="auto"/>
        <w:jc w:val="both"/>
        <w:rPr>
          <w:rFonts w:ascii="Arial Black" w:hAnsi="Arial Black" w:cs="Arial"/>
          <w:i/>
          <w:iCs/>
          <w:color w:val="000000" w:themeColor="text1"/>
        </w:rPr>
      </w:pPr>
      <w:r w:rsidRPr="00BC6D12">
        <w:rPr>
          <w:rFonts w:ascii="Arial Black" w:hAnsi="Arial Black" w:cs="Arial"/>
          <w:i/>
          <w:iCs/>
          <w:color w:val="000000" w:themeColor="text1"/>
        </w:rPr>
        <w:t>1.4.</w:t>
      </w:r>
      <w:r>
        <w:rPr>
          <w:rFonts w:ascii="Arial Black" w:hAnsi="Arial Black" w:cs="Arial"/>
          <w:i/>
          <w:iCs/>
          <w:color w:val="000000" w:themeColor="text1"/>
        </w:rPr>
        <w:t>2</w:t>
      </w:r>
      <w:r w:rsidRPr="00BC6D12">
        <w:rPr>
          <w:rFonts w:ascii="Arial Black" w:hAnsi="Arial Black" w:cs="Arial"/>
          <w:i/>
          <w:iCs/>
          <w:color w:val="000000" w:themeColor="text1"/>
        </w:rPr>
        <w:t xml:space="preserve"> Packages Available</w:t>
      </w:r>
      <w:r>
        <w:rPr>
          <w:rFonts w:ascii="Arial Black" w:hAnsi="Arial Black" w:cs="Arial"/>
          <w:i/>
          <w:iCs/>
          <w:color w:val="000000" w:themeColor="text1"/>
        </w:rPr>
        <w:t>:</w:t>
      </w:r>
    </w:p>
    <w:p w14:paraId="6D82BBF8" w14:textId="77777777" w:rsidR="0072603D" w:rsidRDefault="006107AB" w:rsidP="0072603D">
      <w:pPr>
        <w:pStyle w:val="NormalWeb"/>
        <w:shd w:val="clear" w:color="auto" w:fill="FFFFFF"/>
        <w:spacing w:line="360" w:lineRule="auto"/>
        <w:jc w:val="both"/>
        <w:rPr>
          <w:rFonts w:ascii="Arial" w:hAnsi="Arial" w:cs="Arial"/>
          <w:color w:val="000000" w:themeColor="text1"/>
        </w:rPr>
      </w:pPr>
      <w:r>
        <w:rPr>
          <w:rFonts w:ascii="Arial" w:hAnsi="Arial" w:cs="Arial"/>
          <w:color w:val="000000" w:themeColor="text1"/>
        </w:rPr>
        <w:t>There's a diversity of libraries available in </w:t>
      </w:r>
      <w:hyperlink r:id="rId16" w:history="1">
        <w:r>
          <w:rPr>
            <w:rStyle w:val="Hyperlink"/>
            <w:rFonts w:ascii="Arial" w:eastAsiaTheme="majorEastAsia" w:hAnsi="Arial" w:cs="Arial"/>
            <w:color w:val="000000" w:themeColor="text1"/>
          </w:rPr>
          <w:t>Python</w:t>
        </w:r>
      </w:hyperlink>
      <w:r>
        <w:rPr>
          <w:rFonts w:ascii="Arial" w:hAnsi="Arial" w:cs="Arial"/>
          <w:color w:val="000000" w:themeColor="text1"/>
        </w:rPr>
        <w:t> packages that can facilitate easy implementation without writing a long code.</w:t>
      </w:r>
    </w:p>
    <w:p w14:paraId="5F64BB0A" w14:textId="294CFD6B" w:rsidR="0072603D" w:rsidRDefault="0072603D" w:rsidP="0072603D">
      <w:pPr>
        <w:pStyle w:val="NormalWeb"/>
        <w:shd w:val="clear" w:color="auto" w:fill="FFFFFF"/>
        <w:spacing w:line="360" w:lineRule="auto"/>
        <w:jc w:val="both"/>
        <w:rPr>
          <w:rFonts w:ascii="Arial" w:hAnsi="Arial" w:cs="Arial"/>
          <w:b/>
          <w:bCs/>
          <w:color w:val="000000" w:themeColor="text1"/>
          <w:sz w:val="28"/>
          <w:szCs w:val="28"/>
        </w:rPr>
      </w:pPr>
      <w:r>
        <w:rPr>
          <w:rFonts w:ascii="Arial" w:hAnsi="Arial" w:cs="Arial"/>
          <w:b/>
          <w:bCs/>
          <w:color w:val="000000" w:themeColor="text1"/>
          <w:sz w:val="28"/>
          <w:szCs w:val="28"/>
        </w:rPr>
        <w:t xml:space="preserve">                                                </w:t>
      </w:r>
      <w:r w:rsidR="006107AB">
        <w:rPr>
          <w:rFonts w:ascii="Arial" w:hAnsi="Arial" w:cs="Arial"/>
          <w:b/>
          <w:bCs/>
          <w:color w:val="000000" w:themeColor="text1"/>
          <w:sz w:val="28"/>
          <w:szCs w:val="28"/>
        </w:rPr>
        <w:t>CHAPTER 2</w:t>
      </w:r>
    </w:p>
    <w:p w14:paraId="09A2C1D3" w14:textId="499403B4" w:rsidR="002C7564" w:rsidRPr="00BC2C89" w:rsidRDefault="00BC2C89" w:rsidP="0072603D">
      <w:pPr>
        <w:pStyle w:val="NormalWeb"/>
        <w:shd w:val="clear" w:color="auto" w:fill="FFFFFF"/>
        <w:spacing w:line="360" w:lineRule="auto"/>
        <w:jc w:val="both"/>
        <w:rPr>
          <w:rFonts w:ascii="Arial Black" w:hAnsi="Arial Black" w:cs="Arial"/>
          <w:i/>
          <w:iCs/>
          <w:color w:val="000000" w:themeColor="text1"/>
          <w:spacing w:val="-1"/>
        </w:rPr>
      </w:pPr>
      <w:r w:rsidRPr="00BC2C89">
        <w:rPr>
          <w:rFonts w:ascii="Arial Black" w:hAnsi="Arial Black" w:cs="Arial"/>
          <w:i/>
          <w:iCs/>
          <w:color w:val="000000" w:themeColor="text1"/>
          <w:spacing w:val="-1"/>
        </w:rPr>
        <w:t xml:space="preserve">2.1 </w:t>
      </w:r>
      <w:r w:rsidR="002C7564" w:rsidRPr="00BC2C89">
        <w:rPr>
          <w:rFonts w:ascii="Arial Black" w:hAnsi="Arial Black" w:cs="Arial"/>
          <w:i/>
          <w:iCs/>
          <w:color w:val="000000" w:themeColor="text1"/>
          <w:spacing w:val="-1"/>
        </w:rPr>
        <w:t>Aim of the project</w:t>
      </w:r>
      <w:r w:rsidRPr="00BC2C89">
        <w:rPr>
          <w:rFonts w:ascii="Arial Black" w:hAnsi="Arial Black" w:cs="Arial"/>
          <w:i/>
          <w:iCs/>
          <w:color w:val="000000" w:themeColor="text1"/>
          <w:spacing w:val="-1"/>
        </w:rPr>
        <w:t>:</w:t>
      </w:r>
    </w:p>
    <w:p w14:paraId="1D93A525" w14:textId="5C3DC7C7" w:rsidR="00BC2C89" w:rsidRPr="00BC2C89" w:rsidRDefault="00BC2C89" w:rsidP="0072603D">
      <w:pPr>
        <w:pStyle w:val="NormalWeb"/>
        <w:shd w:val="clear" w:color="auto" w:fill="FFFFFF"/>
        <w:spacing w:line="360" w:lineRule="auto"/>
        <w:jc w:val="both"/>
        <w:rPr>
          <w:rFonts w:ascii="Arial" w:hAnsi="Arial" w:cs="Arial"/>
          <w:color w:val="333333"/>
          <w:sz w:val="21"/>
          <w:szCs w:val="21"/>
          <w:shd w:val="clear" w:color="auto" w:fill="FFFFFF"/>
        </w:rPr>
      </w:pPr>
      <w:r w:rsidRPr="00BC2C89">
        <w:rPr>
          <w:rFonts w:ascii="Arial" w:hAnsi="Arial" w:cs="Arial"/>
          <w:color w:val="333333"/>
          <w:sz w:val="21"/>
          <w:szCs w:val="21"/>
          <w:shd w:val="clear" w:color="auto" w:fill="FFFFFF"/>
        </w:rPr>
        <w:t>The aim of the study is to empirically investigate and compare the use of multiple data sources, different classifiers, and ensembles of classifiers techniques in predicting student academic performance. The study will compare the performance and efficiency of ensemble techniques that make use of different combinations of data sources with that of base classifiers with a single data source Design/methodology/approach.</w:t>
      </w:r>
    </w:p>
    <w:p w14:paraId="562D7BD6" w14:textId="7F73777B" w:rsidR="002C7564" w:rsidRPr="00BC2C89" w:rsidRDefault="00BC2C89" w:rsidP="0072603D">
      <w:pPr>
        <w:pStyle w:val="NormalWeb"/>
        <w:shd w:val="clear" w:color="auto" w:fill="FFFFFF"/>
        <w:spacing w:line="360" w:lineRule="auto"/>
        <w:jc w:val="both"/>
        <w:rPr>
          <w:rFonts w:ascii="Arial" w:hAnsi="Arial" w:cs="Arial"/>
          <w:b/>
          <w:bCs/>
          <w:i/>
          <w:iCs/>
          <w:color w:val="000000" w:themeColor="text1"/>
          <w:spacing w:val="-1"/>
        </w:rPr>
      </w:pPr>
      <w:r w:rsidRPr="00BC2C89">
        <w:rPr>
          <w:rFonts w:ascii="Arial" w:hAnsi="Arial" w:cs="Arial"/>
        </w:rPr>
        <w:t>For each of these approaches, three input setups (e.g. with and without the school period grades) and four DM algorithms (e.g. Decision Trees, Random Forest) will be tested. Moreover, an explanatory analysis will be performed over the best models, in order to identify the most relevant features</w:t>
      </w:r>
      <w:r>
        <w:rPr>
          <w:rFonts w:ascii="Arial" w:hAnsi="Arial" w:cs="Arial"/>
        </w:rPr>
        <w:t>.</w:t>
      </w:r>
    </w:p>
    <w:p w14:paraId="6D5C698B" w14:textId="207E8012" w:rsidR="00064633" w:rsidRDefault="00BC2C89" w:rsidP="00064633">
      <w:pPr>
        <w:spacing w:line="360" w:lineRule="auto"/>
        <w:rPr>
          <w:rFonts w:ascii="Arial" w:hAnsi="Arial" w:cs="Arial"/>
          <w:b/>
          <w:i/>
          <w:color w:val="000000" w:themeColor="text1"/>
          <w:sz w:val="24"/>
          <w:szCs w:val="24"/>
        </w:rPr>
      </w:pPr>
      <w:r>
        <w:rPr>
          <w:rFonts w:ascii="Arial" w:hAnsi="Arial" w:cs="Arial"/>
          <w:b/>
          <w:i/>
          <w:color w:val="000000" w:themeColor="text1"/>
          <w:sz w:val="24"/>
          <w:szCs w:val="24"/>
        </w:rPr>
        <w:lastRenderedPageBreak/>
        <w:t xml:space="preserve">2.2 </w:t>
      </w:r>
      <w:r w:rsidR="00064633">
        <w:rPr>
          <w:rFonts w:ascii="Arial" w:hAnsi="Arial" w:cs="Arial"/>
          <w:b/>
          <w:i/>
          <w:color w:val="000000" w:themeColor="text1"/>
          <w:sz w:val="24"/>
          <w:szCs w:val="24"/>
        </w:rPr>
        <w:t>Background of the project</w:t>
      </w:r>
      <w:r>
        <w:rPr>
          <w:rFonts w:ascii="Arial" w:hAnsi="Arial" w:cs="Arial"/>
          <w:b/>
          <w:i/>
          <w:color w:val="000000" w:themeColor="text1"/>
          <w:sz w:val="24"/>
          <w:szCs w:val="24"/>
        </w:rPr>
        <w:t>:</w:t>
      </w:r>
    </w:p>
    <w:p w14:paraId="773E3A3C" w14:textId="77777777" w:rsidR="002C7564" w:rsidRDefault="002C7564" w:rsidP="00064633">
      <w:pPr>
        <w:spacing w:line="360" w:lineRule="auto"/>
        <w:rPr>
          <w:rFonts w:ascii="Arial" w:hAnsi="Arial" w:cs="Arial"/>
        </w:rPr>
      </w:pPr>
      <w:r w:rsidRPr="002C7564">
        <w:rPr>
          <w:rFonts w:ascii="Arial" w:hAnsi="Arial" w:cs="Arial"/>
        </w:rPr>
        <w:t xml:space="preserve">As mentioned in the previous section, estimating the final grade of the students based on different attributes related to their learning activities can be viewed as a typical regression problem. Currently, there are many available models and several collections of machine learning algorithms, among which the best known is arguably Weka [22]. In this paper, we aim to compare the performance of classical algorithms with an original one, called Large-Margin Nearest </w:t>
      </w:r>
      <w:proofErr w:type="spellStart"/>
      <w:r w:rsidRPr="002C7564">
        <w:rPr>
          <w:rFonts w:ascii="Arial" w:hAnsi="Arial" w:cs="Arial"/>
        </w:rPr>
        <w:t>Neighbor</w:t>
      </w:r>
      <w:proofErr w:type="spellEnd"/>
      <w:r w:rsidRPr="002C7564">
        <w:rPr>
          <w:rFonts w:ascii="Arial" w:hAnsi="Arial" w:cs="Arial"/>
        </w:rPr>
        <w:t xml:space="preserve"> Regression (LMNNR). Following our experience from previous work [31], here we only consider two classical models that provided the best results for our particular problem, i.e., Random Forest (RF) and k-Nearest </w:t>
      </w:r>
      <w:proofErr w:type="spellStart"/>
      <w:r w:rsidRPr="002C7564">
        <w:rPr>
          <w:rFonts w:ascii="Arial" w:hAnsi="Arial" w:cs="Arial"/>
        </w:rPr>
        <w:t>Neighbors</w:t>
      </w:r>
      <w:proofErr w:type="spellEnd"/>
      <w:r w:rsidRPr="002C7564">
        <w:rPr>
          <w:rFonts w:ascii="Arial" w:hAnsi="Arial" w:cs="Arial"/>
        </w:rPr>
        <w:t xml:space="preserve"> (</w:t>
      </w:r>
      <w:proofErr w:type="spellStart"/>
      <w:r w:rsidRPr="002C7564">
        <w:rPr>
          <w:rFonts w:ascii="Arial" w:hAnsi="Arial" w:cs="Arial"/>
        </w:rPr>
        <w:t>kNN</w:t>
      </w:r>
      <w:proofErr w:type="spellEnd"/>
      <w:r w:rsidRPr="002C7564">
        <w:rPr>
          <w:rFonts w:ascii="Arial" w:hAnsi="Arial" w:cs="Arial"/>
        </w:rPr>
        <w:t xml:space="preserve">), which we briefly describe below. </w:t>
      </w:r>
    </w:p>
    <w:p w14:paraId="78C1305F" w14:textId="0F597DDD" w:rsidR="00064633" w:rsidRPr="002C7564" w:rsidRDefault="002C7564" w:rsidP="00064633">
      <w:pPr>
        <w:spacing w:line="360" w:lineRule="auto"/>
        <w:rPr>
          <w:rFonts w:ascii="Arial" w:hAnsi="Arial" w:cs="Arial"/>
          <w:b/>
          <w:i/>
          <w:color w:val="000000" w:themeColor="text1"/>
          <w:sz w:val="24"/>
          <w:szCs w:val="24"/>
        </w:rPr>
      </w:pPr>
      <w:r w:rsidRPr="002C7564">
        <w:rPr>
          <w:rFonts w:ascii="Arial" w:hAnsi="Arial" w:cs="Arial"/>
        </w:rPr>
        <w:t>A random forest [9] is composed of a collection of classification or regression trees. Each tree is generated using random split tests on slightly different data, using bagging. The output of a new instance is computed by aggregating the outputs of the individual trees, by voting or averaging.</w:t>
      </w:r>
    </w:p>
    <w:p w14:paraId="331E3286" w14:textId="22121171" w:rsidR="00FE0101" w:rsidRDefault="00BC2C89" w:rsidP="0072603D">
      <w:pPr>
        <w:pStyle w:val="NormalWeb"/>
        <w:shd w:val="clear" w:color="auto" w:fill="FFFFFF"/>
        <w:spacing w:line="360" w:lineRule="auto"/>
        <w:jc w:val="both"/>
        <w:rPr>
          <w:rFonts w:ascii="Arial" w:hAnsi="Arial" w:cs="Arial"/>
          <w:b/>
          <w:i/>
          <w:color w:val="000000" w:themeColor="text1"/>
        </w:rPr>
      </w:pPr>
      <w:r>
        <w:rPr>
          <w:rFonts w:ascii="Arial" w:hAnsi="Arial" w:cs="Arial"/>
          <w:b/>
          <w:i/>
          <w:color w:val="000000" w:themeColor="text1"/>
        </w:rPr>
        <w:t xml:space="preserve">2.3 </w:t>
      </w:r>
      <w:r w:rsidR="00FE0101">
        <w:rPr>
          <w:rFonts w:ascii="Arial" w:hAnsi="Arial" w:cs="Arial"/>
          <w:b/>
          <w:i/>
          <w:color w:val="000000" w:themeColor="text1"/>
        </w:rPr>
        <w:t>Scope</w:t>
      </w:r>
      <w:r>
        <w:rPr>
          <w:rFonts w:ascii="Arial" w:hAnsi="Arial" w:cs="Arial"/>
          <w:b/>
          <w:i/>
          <w:color w:val="000000" w:themeColor="text1"/>
        </w:rPr>
        <w:t>:</w:t>
      </w:r>
    </w:p>
    <w:p w14:paraId="296B7B4D" w14:textId="77777777" w:rsidR="00FE0101" w:rsidRDefault="00FE0101" w:rsidP="0072603D">
      <w:pPr>
        <w:pStyle w:val="NormalWeb"/>
        <w:shd w:val="clear" w:color="auto" w:fill="FFFFFF"/>
        <w:spacing w:line="360" w:lineRule="auto"/>
        <w:jc w:val="both"/>
        <w:rPr>
          <w:rFonts w:ascii="Arial" w:hAnsi="Arial" w:cs="Arial"/>
        </w:rPr>
      </w:pPr>
      <w:r w:rsidRPr="00FE0101">
        <w:rPr>
          <w:rFonts w:ascii="Arial" w:hAnsi="Arial" w:cs="Arial"/>
        </w:rPr>
        <w:t xml:space="preserve">The scope of the present study is limited in the investigation of the effects of cognitive factors (i.e., the above-stated eight predictor variables) on student academic performance in secondary school students. </w:t>
      </w:r>
    </w:p>
    <w:p w14:paraId="2AFFA96C" w14:textId="40020AF7" w:rsidR="00FE0101" w:rsidRPr="00FE0101" w:rsidRDefault="00FE0101" w:rsidP="0072603D">
      <w:pPr>
        <w:pStyle w:val="NormalWeb"/>
        <w:shd w:val="clear" w:color="auto" w:fill="FFFFFF"/>
        <w:spacing w:line="360" w:lineRule="auto"/>
        <w:jc w:val="both"/>
        <w:rPr>
          <w:rFonts w:ascii="Arial" w:hAnsi="Arial" w:cs="Arial"/>
          <w:color w:val="000000" w:themeColor="text1"/>
        </w:rPr>
      </w:pPr>
      <w:r w:rsidRPr="00FE0101">
        <w:rPr>
          <w:rFonts w:ascii="Arial" w:hAnsi="Arial" w:cs="Arial"/>
        </w:rPr>
        <w:t>The effects of a student’s non-cognitive factors (such as learning style, self-efficacy, motivation and interest, time devoted to learning, family background, race, and many others 14), the instructor’s teaching effectiveness and preparation 15, as well as teaching and learning environment 16 on student academic performance is beyond the scope of the present study and will be dealt with in the future study</w:t>
      </w:r>
    </w:p>
    <w:p w14:paraId="5E5A4775" w14:textId="237EBF42" w:rsidR="006107AB" w:rsidRDefault="006107AB" w:rsidP="006107AB">
      <w:pPr>
        <w:spacing w:line="360" w:lineRule="auto"/>
        <w:rPr>
          <w:rFonts w:ascii="Arial" w:hAnsi="Arial" w:cs="Arial"/>
          <w:b/>
          <w:i/>
          <w:color w:val="000000" w:themeColor="text1"/>
          <w:sz w:val="24"/>
          <w:szCs w:val="24"/>
        </w:rPr>
      </w:pPr>
      <w:r>
        <w:rPr>
          <w:rFonts w:ascii="Arial" w:hAnsi="Arial" w:cs="Arial"/>
          <w:b/>
          <w:i/>
          <w:color w:val="000000" w:themeColor="text1"/>
          <w:sz w:val="24"/>
          <w:szCs w:val="24"/>
        </w:rPr>
        <w:t>2.</w:t>
      </w:r>
      <w:r w:rsidR="00BC2C89">
        <w:rPr>
          <w:rFonts w:ascii="Arial" w:hAnsi="Arial" w:cs="Arial"/>
          <w:b/>
          <w:i/>
          <w:color w:val="000000" w:themeColor="text1"/>
          <w:sz w:val="24"/>
          <w:szCs w:val="24"/>
        </w:rPr>
        <w:t>4</w:t>
      </w:r>
      <w:r>
        <w:rPr>
          <w:rFonts w:ascii="Arial" w:hAnsi="Arial" w:cs="Arial"/>
          <w:b/>
          <w:i/>
          <w:color w:val="000000" w:themeColor="text1"/>
          <w:sz w:val="24"/>
          <w:szCs w:val="24"/>
        </w:rPr>
        <w:t xml:space="preserve"> Development Environment Software</w:t>
      </w:r>
    </w:p>
    <w:p w14:paraId="48743ECD" w14:textId="4CBFD280" w:rsidR="006107AB" w:rsidRDefault="006107AB" w:rsidP="006107AB">
      <w:pPr>
        <w:tabs>
          <w:tab w:val="center" w:pos="4393"/>
        </w:tabs>
        <w:spacing w:line="360" w:lineRule="auto"/>
        <w:rPr>
          <w:rFonts w:ascii="Arial" w:hAnsi="Arial" w:cs="Arial"/>
          <w:i/>
          <w:color w:val="000000" w:themeColor="text1"/>
          <w:sz w:val="24"/>
          <w:szCs w:val="24"/>
        </w:rPr>
      </w:pPr>
      <w:r w:rsidRPr="00A769CB">
        <w:rPr>
          <w:rFonts w:ascii="Arial Black" w:hAnsi="Arial Black" w:cs="Arial"/>
          <w:i/>
          <w:color w:val="000000" w:themeColor="text1"/>
          <w:sz w:val="24"/>
          <w:szCs w:val="24"/>
        </w:rPr>
        <w:t>2.</w:t>
      </w:r>
      <w:r w:rsidR="00BC2C89">
        <w:rPr>
          <w:rFonts w:ascii="Arial Black" w:hAnsi="Arial Black" w:cs="Arial"/>
          <w:i/>
          <w:color w:val="000000" w:themeColor="text1"/>
          <w:sz w:val="24"/>
          <w:szCs w:val="24"/>
        </w:rPr>
        <w:t>4.1</w:t>
      </w:r>
      <w:r w:rsidRPr="00A769CB">
        <w:rPr>
          <w:rFonts w:ascii="Arial Black" w:hAnsi="Arial Black" w:cs="Arial"/>
          <w:i/>
          <w:color w:val="000000" w:themeColor="text1"/>
          <w:sz w:val="24"/>
          <w:szCs w:val="24"/>
        </w:rPr>
        <w:t xml:space="preserve"> Operating System:</w:t>
      </w:r>
      <w:r>
        <w:rPr>
          <w:rFonts w:ascii="Arial" w:hAnsi="Arial" w:cs="Arial"/>
          <w:i/>
          <w:color w:val="000000" w:themeColor="text1"/>
          <w:sz w:val="24"/>
          <w:szCs w:val="24"/>
        </w:rPr>
        <w:t xml:space="preserve"> </w:t>
      </w:r>
    </w:p>
    <w:p w14:paraId="2E9A1C82" w14:textId="77777777" w:rsidR="006107AB" w:rsidRDefault="006107AB" w:rsidP="006107AB">
      <w:pPr>
        <w:tabs>
          <w:tab w:val="center" w:pos="4393"/>
        </w:tabs>
        <w:spacing w:line="360" w:lineRule="auto"/>
        <w:rPr>
          <w:rFonts w:ascii="Arial" w:hAnsi="Arial" w:cs="Arial"/>
          <w:i/>
          <w:color w:val="000000" w:themeColor="text1"/>
          <w:sz w:val="24"/>
          <w:szCs w:val="24"/>
        </w:rPr>
      </w:pPr>
      <w:r>
        <w:rPr>
          <w:rFonts w:ascii="Arial" w:hAnsi="Arial" w:cs="Arial"/>
          <w:i/>
          <w:color w:val="000000" w:themeColor="text1"/>
          <w:sz w:val="24"/>
          <w:szCs w:val="24"/>
        </w:rPr>
        <w:t>Windows 10</w:t>
      </w:r>
    </w:p>
    <w:p w14:paraId="69447F7D" w14:textId="77777777" w:rsidR="006107AB" w:rsidRDefault="006107AB" w:rsidP="006107AB">
      <w:pPr>
        <w:pStyle w:val="NormalWeb"/>
        <w:shd w:val="clear" w:color="auto" w:fill="FFFFFF"/>
        <w:spacing w:before="0" w:beforeAutospacing="0" w:after="225" w:afterAutospacing="0" w:line="360" w:lineRule="auto"/>
        <w:rPr>
          <w:rFonts w:ascii="Arial" w:hAnsi="Arial" w:cs="Arial"/>
          <w:color w:val="000000" w:themeColor="text1"/>
          <w:shd w:val="clear" w:color="auto" w:fill="FFFFFF"/>
        </w:rPr>
      </w:pPr>
      <w:r>
        <w:rPr>
          <w:rStyle w:val="Strong"/>
          <w:rFonts w:ascii="Arial" w:eastAsiaTheme="majorEastAsia" w:hAnsi="Arial" w:cs="Arial"/>
          <w:color w:val="000000" w:themeColor="text1"/>
        </w:rPr>
        <w:lastRenderedPageBreak/>
        <w:t xml:space="preserve">Windows 10 is selected as the developing operating system because </w:t>
      </w:r>
      <w:r>
        <w:rPr>
          <w:rFonts w:ascii="Arial" w:hAnsi="Arial" w:cs="Arial"/>
          <w:color w:val="000000" w:themeColor="text1"/>
          <w:shd w:val="clear" w:color="auto" w:fill="FFFFFF"/>
        </w:rPr>
        <w:t>Windows has the biggest selection of software available for its platform than any other operating system. The benefit of this is that users get to choose from a wider variety of options. This creates healthy “competition” for users, where software developers really have to push boundaries to produce the best program possible. Anything less than the best will result in the user’s picking the next program on the list. This alone does wonders in motivating software developers to deliver excellent solutions that meet users’ needs.</w:t>
      </w:r>
    </w:p>
    <w:p w14:paraId="03DBDD91" w14:textId="4819682E" w:rsidR="006107AB" w:rsidRDefault="006107AB" w:rsidP="006107AB">
      <w:pPr>
        <w:widowControl w:val="0"/>
        <w:tabs>
          <w:tab w:val="left" w:pos="1272"/>
        </w:tabs>
        <w:autoSpaceDE w:val="0"/>
        <w:autoSpaceDN w:val="0"/>
        <w:spacing w:before="120" w:after="0" w:line="360" w:lineRule="auto"/>
        <w:ind w:right="913"/>
        <w:rPr>
          <w:rFonts w:ascii="Arial Black" w:hAnsi="Arial Black" w:cs="Arial"/>
          <w:i/>
          <w:color w:val="000000" w:themeColor="text1"/>
          <w:sz w:val="24"/>
        </w:rPr>
      </w:pPr>
      <w:r w:rsidRPr="00A769CB">
        <w:rPr>
          <w:rFonts w:ascii="Arial Black" w:hAnsi="Arial Black" w:cs="Arial"/>
          <w:i/>
          <w:color w:val="000000" w:themeColor="text1"/>
          <w:shd w:val="clear" w:color="auto" w:fill="FFFFFF"/>
        </w:rPr>
        <w:t>2.</w:t>
      </w:r>
      <w:r w:rsidR="00BC2C89">
        <w:rPr>
          <w:rFonts w:ascii="Arial Black" w:hAnsi="Arial Black" w:cs="Arial"/>
          <w:i/>
          <w:color w:val="000000" w:themeColor="text1"/>
          <w:shd w:val="clear" w:color="auto" w:fill="FFFFFF"/>
        </w:rPr>
        <w:t>5</w:t>
      </w:r>
      <w:r w:rsidRPr="00A769CB">
        <w:rPr>
          <w:rFonts w:ascii="Arial Black" w:hAnsi="Arial Black" w:cs="Arial"/>
          <w:i/>
          <w:color w:val="000000" w:themeColor="text1"/>
          <w:shd w:val="clear" w:color="auto" w:fill="FFFFFF"/>
        </w:rPr>
        <w:t xml:space="preserve"> </w:t>
      </w:r>
      <w:r w:rsidRPr="00A769CB">
        <w:rPr>
          <w:rFonts w:ascii="Arial Black" w:hAnsi="Arial Black" w:cs="Arial"/>
          <w:i/>
          <w:color w:val="000000" w:themeColor="text1"/>
          <w:sz w:val="24"/>
        </w:rPr>
        <w:t xml:space="preserve">Development tools and programming language: </w:t>
      </w:r>
    </w:p>
    <w:p w14:paraId="24CFC085" w14:textId="77777777" w:rsidR="006107AB" w:rsidRPr="00A769CB" w:rsidRDefault="006107AB" w:rsidP="006107AB">
      <w:pPr>
        <w:widowControl w:val="0"/>
        <w:tabs>
          <w:tab w:val="left" w:pos="1272"/>
        </w:tabs>
        <w:autoSpaceDE w:val="0"/>
        <w:autoSpaceDN w:val="0"/>
        <w:spacing w:before="120" w:after="0" w:line="360" w:lineRule="auto"/>
        <w:ind w:right="913"/>
        <w:rPr>
          <w:rFonts w:ascii="Arial" w:hAnsi="Arial" w:cs="Arial"/>
          <w:i/>
          <w:color w:val="000000" w:themeColor="text1"/>
          <w:sz w:val="24"/>
        </w:rPr>
      </w:pPr>
      <w:proofErr w:type="spellStart"/>
      <w:r w:rsidRPr="00A769CB">
        <w:rPr>
          <w:rFonts w:ascii="Arial" w:hAnsi="Arial" w:cs="Arial"/>
          <w:i/>
          <w:color w:val="000000" w:themeColor="text1"/>
          <w:sz w:val="24"/>
        </w:rPr>
        <w:t>Jupyter</w:t>
      </w:r>
      <w:proofErr w:type="spellEnd"/>
      <w:r w:rsidRPr="00A769CB">
        <w:rPr>
          <w:rFonts w:ascii="Arial" w:hAnsi="Arial" w:cs="Arial"/>
          <w:i/>
          <w:color w:val="000000" w:themeColor="text1"/>
          <w:sz w:val="24"/>
        </w:rPr>
        <w:t xml:space="preserve"> Notebook and Python:</w:t>
      </w:r>
    </w:p>
    <w:p w14:paraId="511974AC" w14:textId="1A21ADAE" w:rsidR="006107AB" w:rsidRPr="00A769CB" w:rsidRDefault="006107AB" w:rsidP="006107AB">
      <w:pPr>
        <w:shd w:val="clear" w:color="auto" w:fill="FFFFFF"/>
        <w:spacing w:before="100" w:beforeAutospacing="1" w:after="100" w:afterAutospacing="1" w:line="360" w:lineRule="auto"/>
        <w:outlineLvl w:val="1"/>
        <w:rPr>
          <w:rFonts w:ascii="Arial Black" w:eastAsia="Times New Roman" w:hAnsi="Arial Black" w:cs="Arial"/>
          <w:bCs/>
          <w:i/>
          <w:color w:val="000000" w:themeColor="text1"/>
          <w:sz w:val="18"/>
          <w:szCs w:val="36"/>
          <w:lang w:val="en-US"/>
        </w:rPr>
      </w:pPr>
      <w:r w:rsidRPr="00A769CB">
        <w:rPr>
          <w:rFonts w:ascii="Arial Black" w:eastAsia="Times New Roman" w:hAnsi="Arial Black" w:cs="Arial"/>
          <w:bCs/>
          <w:i/>
          <w:color w:val="000000" w:themeColor="text1"/>
          <w:sz w:val="24"/>
          <w:szCs w:val="36"/>
          <w:lang w:val="en-US"/>
        </w:rPr>
        <w:t>2.</w:t>
      </w:r>
      <w:r w:rsidR="00BC2C89">
        <w:rPr>
          <w:rFonts w:ascii="Arial Black" w:eastAsia="Times New Roman" w:hAnsi="Arial Black" w:cs="Arial"/>
          <w:bCs/>
          <w:i/>
          <w:color w:val="000000" w:themeColor="text1"/>
          <w:sz w:val="24"/>
          <w:szCs w:val="36"/>
          <w:lang w:val="en-US"/>
        </w:rPr>
        <w:t>5.1</w:t>
      </w:r>
      <w:r w:rsidRPr="00A769CB">
        <w:rPr>
          <w:rFonts w:ascii="Arial Black" w:eastAsia="Times New Roman" w:hAnsi="Arial Black" w:cs="Arial"/>
          <w:bCs/>
          <w:i/>
          <w:color w:val="000000" w:themeColor="text1"/>
          <w:sz w:val="24"/>
          <w:szCs w:val="36"/>
          <w:lang w:val="en-US"/>
        </w:rPr>
        <w:t xml:space="preserve"> </w:t>
      </w:r>
      <w:proofErr w:type="spellStart"/>
      <w:r w:rsidRPr="00A769CB">
        <w:rPr>
          <w:rFonts w:ascii="Arial Black" w:eastAsia="Times New Roman" w:hAnsi="Arial Black" w:cs="Arial"/>
          <w:bCs/>
          <w:i/>
          <w:color w:val="000000" w:themeColor="text1"/>
          <w:sz w:val="24"/>
          <w:szCs w:val="36"/>
          <w:lang w:val="en-US"/>
        </w:rPr>
        <w:t>Jupyter</w:t>
      </w:r>
      <w:proofErr w:type="spellEnd"/>
      <w:r w:rsidRPr="00A769CB">
        <w:rPr>
          <w:rFonts w:ascii="Arial Black" w:eastAsia="Times New Roman" w:hAnsi="Arial Black" w:cs="Arial"/>
          <w:bCs/>
          <w:i/>
          <w:color w:val="000000" w:themeColor="text1"/>
          <w:sz w:val="24"/>
          <w:szCs w:val="36"/>
          <w:lang w:val="en-US"/>
        </w:rPr>
        <w:t xml:space="preserve"> Notebook</w:t>
      </w:r>
      <w:r w:rsidR="00BC2C89">
        <w:rPr>
          <w:rFonts w:ascii="Arial Black" w:eastAsia="Times New Roman" w:hAnsi="Arial Black" w:cs="Arial"/>
          <w:bCs/>
          <w:i/>
          <w:color w:val="000000" w:themeColor="text1"/>
          <w:sz w:val="24"/>
          <w:szCs w:val="36"/>
          <w:lang w:val="en-US"/>
        </w:rPr>
        <w:t>:</w:t>
      </w:r>
    </w:p>
    <w:p w14:paraId="589DD9D4" w14:textId="77777777" w:rsidR="006107AB" w:rsidRDefault="006107AB" w:rsidP="006107AB">
      <w:pPr>
        <w:pStyle w:val="Heading3"/>
        <w:spacing w:before="0" w:line="360" w:lineRule="auto"/>
        <w:rPr>
          <w:rFonts w:ascii="Arial" w:hAnsi="Arial" w:cs="Arial"/>
          <w:color w:val="000000" w:themeColor="text1"/>
        </w:rPr>
      </w:pPr>
      <w:proofErr w:type="spellStart"/>
      <w:r>
        <w:rPr>
          <w:rFonts w:ascii="Arial" w:hAnsi="Arial" w:cs="Arial"/>
          <w:bCs/>
          <w:color w:val="000000" w:themeColor="text1"/>
        </w:rPr>
        <w:t>Jupyter</w:t>
      </w:r>
      <w:proofErr w:type="spellEnd"/>
      <w:r>
        <w:rPr>
          <w:rFonts w:ascii="Arial" w:hAnsi="Arial" w:cs="Arial"/>
          <w:bCs/>
          <w:color w:val="000000" w:themeColor="text1"/>
        </w:rPr>
        <w:t xml:space="preserve"> Notebook combines live code, graphics, visualizations, and text in shareable notebooks that run in a web browser. </w:t>
      </w:r>
      <w:r>
        <w:rPr>
          <w:rFonts w:ascii="Arial" w:eastAsia="Times New Roman" w:hAnsi="Arial" w:cs="Arial"/>
          <w:color w:val="000000" w:themeColor="text1"/>
          <w:lang w:val="en-US"/>
        </w:rPr>
        <w:t xml:space="preserve">Originally developed for data science applications written in Python, R, and Julia, </w:t>
      </w:r>
      <w:proofErr w:type="spellStart"/>
      <w:r>
        <w:rPr>
          <w:rFonts w:ascii="Arial" w:eastAsia="Times New Roman" w:hAnsi="Arial" w:cs="Arial"/>
          <w:color w:val="000000" w:themeColor="text1"/>
          <w:lang w:val="en-US"/>
        </w:rPr>
        <w:t>Jupyter</w:t>
      </w:r>
      <w:proofErr w:type="spellEnd"/>
      <w:r>
        <w:rPr>
          <w:rFonts w:ascii="Arial" w:eastAsia="Times New Roman" w:hAnsi="Arial" w:cs="Arial"/>
          <w:color w:val="000000" w:themeColor="text1"/>
          <w:lang w:val="en-US"/>
        </w:rPr>
        <w:t xml:space="preserve"> Notebook is useful in all kinds of ways for all kinds of projects.</w:t>
      </w:r>
    </w:p>
    <w:p w14:paraId="3ABA70B5" w14:textId="77777777" w:rsidR="006107AB" w:rsidRDefault="006107AB" w:rsidP="006107AB">
      <w:pPr>
        <w:shd w:val="clear" w:color="auto" w:fill="FFFFFF"/>
        <w:spacing w:before="100" w:beforeAutospacing="1" w:after="100" w:afterAutospacing="1" w:line="360" w:lineRule="auto"/>
        <w:rPr>
          <w:rFonts w:ascii="Arial" w:eastAsia="Times New Roman" w:hAnsi="Arial" w:cs="Arial"/>
          <w:color w:val="000000" w:themeColor="text1"/>
          <w:sz w:val="24"/>
          <w:szCs w:val="24"/>
          <w:lang w:val="en-US"/>
        </w:rPr>
      </w:pPr>
      <w:r>
        <w:rPr>
          <w:rFonts w:ascii="Arial" w:eastAsia="Times New Roman" w:hAnsi="Arial" w:cs="Arial"/>
          <w:color w:val="000000" w:themeColor="text1"/>
          <w:sz w:val="24"/>
          <w:szCs w:val="24"/>
          <w:lang w:val="en-US"/>
        </w:rPr>
        <w:t xml:space="preserve">Most people have their first exposure to </w:t>
      </w:r>
      <w:proofErr w:type="spellStart"/>
      <w:r>
        <w:rPr>
          <w:rFonts w:ascii="Arial" w:eastAsia="Times New Roman" w:hAnsi="Arial" w:cs="Arial"/>
          <w:color w:val="000000" w:themeColor="text1"/>
          <w:sz w:val="24"/>
          <w:szCs w:val="24"/>
          <w:lang w:val="en-US"/>
        </w:rPr>
        <w:t>Jupyter</w:t>
      </w:r>
      <w:proofErr w:type="spellEnd"/>
      <w:r>
        <w:rPr>
          <w:rFonts w:ascii="Arial" w:eastAsia="Times New Roman" w:hAnsi="Arial" w:cs="Arial"/>
          <w:color w:val="000000" w:themeColor="text1"/>
          <w:sz w:val="24"/>
          <w:szCs w:val="24"/>
          <w:lang w:val="en-US"/>
        </w:rPr>
        <w:t xml:space="preserve"> Notebook by way of a data visualization, a shared notebook that includes a rendering of some data set as a graphic. </w:t>
      </w:r>
      <w:proofErr w:type="spellStart"/>
      <w:r>
        <w:rPr>
          <w:rFonts w:ascii="Arial" w:eastAsia="Times New Roman" w:hAnsi="Arial" w:cs="Arial"/>
          <w:color w:val="000000" w:themeColor="text1"/>
          <w:sz w:val="24"/>
          <w:szCs w:val="24"/>
          <w:lang w:val="en-US"/>
        </w:rPr>
        <w:t>Jupyter</w:t>
      </w:r>
      <w:proofErr w:type="spellEnd"/>
      <w:r>
        <w:rPr>
          <w:rFonts w:ascii="Arial" w:eastAsia="Times New Roman" w:hAnsi="Arial" w:cs="Arial"/>
          <w:color w:val="000000" w:themeColor="text1"/>
          <w:sz w:val="24"/>
          <w:szCs w:val="24"/>
          <w:lang w:val="en-US"/>
        </w:rPr>
        <w:t xml:space="preserve"> Notebook lets you author visualizations, but also share them and allow interactive changes to the shared code and data set.</w:t>
      </w:r>
    </w:p>
    <w:p w14:paraId="1D82AFAA" w14:textId="7109A591" w:rsidR="006107AB" w:rsidRPr="00A769CB" w:rsidRDefault="006107AB" w:rsidP="006107AB">
      <w:pPr>
        <w:widowControl w:val="0"/>
        <w:tabs>
          <w:tab w:val="left" w:pos="1272"/>
        </w:tabs>
        <w:autoSpaceDE w:val="0"/>
        <w:autoSpaceDN w:val="0"/>
        <w:spacing w:before="120" w:after="0" w:line="360" w:lineRule="auto"/>
        <w:ind w:right="913"/>
        <w:rPr>
          <w:rFonts w:ascii="Arial Black" w:hAnsi="Arial Black" w:cs="Arial"/>
          <w:i/>
          <w:color w:val="000000" w:themeColor="text1"/>
          <w:sz w:val="24"/>
        </w:rPr>
      </w:pPr>
      <w:r w:rsidRPr="00A769CB">
        <w:rPr>
          <w:rFonts w:ascii="Arial Black" w:hAnsi="Arial Black" w:cs="Arial"/>
          <w:i/>
          <w:color w:val="000000" w:themeColor="text1"/>
          <w:sz w:val="24"/>
        </w:rPr>
        <w:t>2.</w:t>
      </w:r>
      <w:r w:rsidR="00BC2C89">
        <w:rPr>
          <w:rFonts w:ascii="Arial Black" w:hAnsi="Arial Black" w:cs="Arial"/>
          <w:i/>
          <w:color w:val="000000" w:themeColor="text1"/>
          <w:sz w:val="24"/>
        </w:rPr>
        <w:t>5</w:t>
      </w:r>
      <w:r w:rsidRPr="00A769CB">
        <w:rPr>
          <w:rFonts w:ascii="Arial Black" w:hAnsi="Arial Black" w:cs="Arial"/>
          <w:i/>
          <w:color w:val="000000" w:themeColor="text1"/>
          <w:sz w:val="24"/>
        </w:rPr>
        <w:t>.</w:t>
      </w:r>
      <w:r w:rsidR="00BC2C89">
        <w:rPr>
          <w:rFonts w:ascii="Arial Black" w:hAnsi="Arial Black" w:cs="Arial"/>
          <w:i/>
          <w:color w:val="000000" w:themeColor="text1"/>
          <w:sz w:val="24"/>
        </w:rPr>
        <w:t xml:space="preserve">2 </w:t>
      </w:r>
      <w:r w:rsidRPr="00A769CB">
        <w:rPr>
          <w:rFonts w:ascii="Arial Black" w:hAnsi="Arial Black" w:cs="Arial"/>
          <w:i/>
          <w:color w:val="000000" w:themeColor="text1"/>
          <w:sz w:val="24"/>
        </w:rPr>
        <w:t>Python</w:t>
      </w:r>
      <w:r w:rsidR="00BC2C89">
        <w:rPr>
          <w:rFonts w:ascii="Arial Black" w:hAnsi="Arial Black" w:cs="Arial"/>
          <w:i/>
          <w:color w:val="000000" w:themeColor="text1"/>
          <w:sz w:val="24"/>
        </w:rPr>
        <w:t>:</w:t>
      </w:r>
    </w:p>
    <w:p w14:paraId="3999D36A" w14:textId="77777777" w:rsidR="006107AB" w:rsidRDefault="006107AB" w:rsidP="006107AB">
      <w:pPr>
        <w:shd w:val="clear" w:color="auto" w:fill="FFFFFF"/>
        <w:spacing w:after="300" w:line="360" w:lineRule="auto"/>
        <w:rPr>
          <w:rFonts w:ascii="Arial" w:eastAsia="Times New Roman" w:hAnsi="Arial" w:cs="Arial"/>
          <w:color w:val="000000" w:themeColor="text1"/>
          <w:sz w:val="24"/>
          <w:szCs w:val="24"/>
          <w:lang w:val="en-US"/>
        </w:rPr>
      </w:pPr>
      <w:r>
        <w:rPr>
          <w:rFonts w:ascii="Arial" w:eastAsia="Times New Roman" w:hAnsi="Arial" w:cs="Arial"/>
          <w:bCs/>
          <w:color w:val="000000" w:themeColor="text1"/>
          <w:sz w:val="24"/>
          <w:szCs w:val="24"/>
          <w:lang w:val="en-US"/>
        </w:rPr>
        <w:t>One of the most common uses</w:t>
      </w:r>
      <w:r>
        <w:rPr>
          <w:rFonts w:ascii="Arial" w:eastAsia="Times New Roman" w:hAnsi="Arial" w:cs="Arial"/>
          <w:color w:val="000000" w:themeColor="text1"/>
          <w:sz w:val="24"/>
          <w:szCs w:val="24"/>
          <w:lang w:val="en-US"/>
        </w:rPr>
        <w:t> for Python is in its ability to create and manage data structures quickly — Pandas, for instance, offers a plethora of tools to manipulate, analyze, and even represent data structures and complex datasets.</w:t>
      </w:r>
    </w:p>
    <w:p w14:paraId="5D506E5C" w14:textId="77777777" w:rsidR="006107AB" w:rsidRDefault="006107AB" w:rsidP="006107AB">
      <w:pPr>
        <w:shd w:val="clear" w:color="auto" w:fill="FFFFFF"/>
        <w:spacing w:after="300" w:line="360" w:lineRule="auto"/>
        <w:rPr>
          <w:rFonts w:ascii="Arial" w:eastAsia="Times New Roman" w:hAnsi="Arial" w:cs="Arial"/>
          <w:color w:val="000000" w:themeColor="text1"/>
          <w:sz w:val="24"/>
          <w:szCs w:val="24"/>
          <w:lang w:val="en-US"/>
        </w:rPr>
      </w:pPr>
      <w:r>
        <w:rPr>
          <w:rFonts w:ascii="Arial" w:eastAsia="Times New Roman" w:hAnsi="Arial" w:cs="Arial"/>
          <w:color w:val="000000" w:themeColor="text1"/>
          <w:sz w:val="24"/>
          <w:szCs w:val="24"/>
          <w:lang w:val="en-US"/>
        </w:rPr>
        <w:t xml:space="preserve">This includes time series and more complex data structures such as merging, pivoting and slicing tables to create new views and perspectives on existing sets. </w:t>
      </w:r>
      <w:r>
        <w:rPr>
          <w:rFonts w:ascii="Arial" w:eastAsia="Times New Roman" w:hAnsi="Arial" w:cs="Arial"/>
          <w:bCs/>
          <w:color w:val="000000" w:themeColor="text1"/>
          <w:sz w:val="24"/>
          <w:szCs w:val="24"/>
          <w:lang w:val="en-US"/>
        </w:rPr>
        <w:t>Elsewhere</w:t>
      </w:r>
      <w:r>
        <w:rPr>
          <w:rFonts w:ascii="Arial" w:eastAsia="Times New Roman" w:hAnsi="Arial" w:cs="Arial"/>
          <w:color w:val="000000" w:themeColor="text1"/>
          <w:sz w:val="24"/>
          <w:szCs w:val="24"/>
          <w:lang w:val="en-US"/>
        </w:rPr>
        <w:t xml:space="preserve">, </w:t>
      </w:r>
      <w:r>
        <w:rPr>
          <w:rFonts w:ascii="Arial" w:eastAsia="Times New Roman" w:hAnsi="Arial" w:cs="Arial"/>
          <w:color w:val="000000" w:themeColor="text1"/>
          <w:sz w:val="24"/>
          <w:szCs w:val="24"/>
          <w:lang w:val="en-US"/>
        </w:rPr>
        <w:lastRenderedPageBreak/>
        <w:t xml:space="preserve">tools like Scikit-Learn (also known as </w:t>
      </w:r>
      <w:proofErr w:type="spellStart"/>
      <w:r>
        <w:rPr>
          <w:rFonts w:ascii="Arial" w:eastAsia="Times New Roman" w:hAnsi="Arial" w:cs="Arial"/>
          <w:color w:val="000000" w:themeColor="text1"/>
          <w:sz w:val="24"/>
          <w:szCs w:val="24"/>
          <w:lang w:val="en-US"/>
        </w:rPr>
        <w:t>Sklearn</w:t>
      </w:r>
      <w:proofErr w:type="spellEnd"/>
      <w:r>
        <w:rPr>
          <w:rFonts w:ascii="Arial" w:eastAsia="Times New Roman" w:hAnsi="Arial" w:cs="Arial"/>
          <w:color w:val="000000" w:themeColor="text1"/>
          <w:sz w:val="24"/>
          <w:szCs w:val="24"/>
          <w:lang w:val="en-US"/>
        </w:rPr>
        <w:t>) provide advanced analytics tools combined with complex machine learning capabilities.</w:t>
      </w:r>
    </w:p>
    <w:p w14:paraId="71A6ABFE" w14:textId="77777777" w:rsidR="006107AB" w:rsidRDefault="006107AB" w:rsidP="006107AB">
      <w:pPr>
        <w:shd w:val="clear" w:color="auto" w:fill="FFFFFF"/>
        <w:spacing w:after="300" w:line="360" w:lineRule="auto"/>
        <w:rPr>
          <w:rFonts w:ascii="Arial" w:eastAsia="Times New Roman" w:hAnsi="Arial" w:cs="Arial"/>
          <w:color w:val="000000" w:themeColor="text1"/>
          <w:sz w:val="24"/>
          <w:szCs w:val="24"/>
          <w:lang w:val="en-US"/>
        </w:rPr>
      </w:pPr>
      <w:r>
        <w:rPr>
          <w:rFonts w:ascii="Arial" w:eastAsia="Times New Roman" w:hAnsi="Arial" w:cs="Arial"/>
          <w:color w:val="000000" w:themeColor="text1"/>
          <w:sz w:val="24"/>
          <w:szCs w:val="24"/>
          <w:lang w:val="en-US"/>
        </w:rPr>
        <w:t xml:space="preserve">This allows you to build more sophisticated models, perform more complex and multivariate regressions, as well as data preprocessing. Combined with libraries such as </w:t>
      </w:r>
      <w:proofErr w:type="spellStart"/>
      <w:r>
        <w:rPr>
          <w:rFonts w:ascii="Arial" w:eastAsia="Times New Roman" w:hAnsi="Arial" w:cs="Arial"/>
          <w:color w:val="000000" w:themeColor="text1"/>
          <w:sz w:val="24"/>
          <w:szCs w:val="24"/>
          <w:lang w:val="en-US"/>
        </w:rPr>
        <w:t>iPython</w:t>
      </w:r>
      <w:proofErr w:type="spellEnd"/>
      <w:r>
        <w:rPr>
          <w:rFonts w:ascii="Arial" w:eastAsia="Times New Roman" w:hAnsi="Arial" w:cs="Arial"/>
          <w:color w:val="000000" w:themeColor="text1"/>
          <w:sz w:val="24"/>
          <w:szCs w:val="24"/>
          <w:lang w:val="en-US"/>
        </w:rPr>
        <w:t xml:space="preserve"> and NumPy itself, these tools can form the foundation of a powerful data analytics suite. </w:t>
      </w:r>
      <w:r>
        <w:rPr>
          <w:rFonts w:ascii="Arial" w:eastAsia="Times New Roman" w:hAnsi="Arial" w:cs="Arial"/>
          <w:bCs/>
          <w:color w:val="000000" w:themeColor="text1"/>
          <w:sz w:val="24"/>
          <w:szCs w:val="24"/>
          <w:lang w:val="en-US"/>
        </w:rPr>
        <w:t>Additionally</w:t>
      </w:r>
      <w:r>
        <w:rPr>
          <w:rFonts w:ascii="Arial" w:eastAsia="Times New Roman" w:hAnsi="Arial" w:cs="Arial"/>
          <w:color w:val="000000" w:themeColor="text1"/>
          <w:sz w:val="24"/>
          <w:szCs w:val="24"/>
          <w:lang w:val="en-US"/>
        </w:rPr>
        <w:t>, you can use Python to write your own data analysis algorithms that can be directly integrated into your business intelligence tools via API.</w:t>
      </w:r>
    </w:p>
    <w:p w14:paraId="46A7F7D5" w14:textId="2EA30E14" w:rsidR="00B42924" w:rsidRDefault="00B42924" w:rsidP="00B42924">
      <w:pPr>
        <w:widowControl w:val="0"/>
        <w:tabs>
          <w:tab w:val="left" w:pos="1272"/>
        </w:tabs>
        <w:autoSpaceDE w:val="0"/>
        <w:autoSpaceDN w:val="0"/>
        <w:spacing w:before="120" w:after="0" w:line="360" w:lineRule="auto"/>
        <w:ind w:right="913"/>
        <w:rPr>
          <w:rFonts w:ascii="Arial" w:eastAsia="Times New Roman" w:hAnsi="Arial" w:cs="Arial"/>
          <w:color w:val="000000" w:themeColor="text1"/>
          <w:sz w:val="24"/>
          <w:szCs w:val="24"/>
          <w:u w:val="single"/>
          <w:shd w:val="clear" w:color="auto" w:fill="FFFFFF"/>
          <w:lang w:eastAsia="en-IN"/>
        </w:rPr>
      </w:pPr>
      <w:r w:rsidRPr="00A769CB">
        <w:rPr>
          <w:rFonts w:ascii="Arial Black" w:eastAsia="Times New Roman" w:hAnsi="Arial Black" w:cs="Arial"/>
          <w:b/>
          <w:i/>
          <w:color w:val="000000" w:themeColor="text1"/>
          <w:sz w:val="24"/>
          <w:szCs w:val="24"/>
          <w:lang w:val="en-US"/>
        </w:rPr>
        <w:t>2.</w:t>
      </w:r>
      <w:r w:rsidR="00BC2C89">
        <w:rPr>
          <w:rFonts w:ascii="Arial Black" w:eastAsia="Times New Roman" w:hAnsi="Arial Black" w:cs="Arial"/>
          <w:b/>
          <w:i/>
          <w:color w:val="000000" w:themeColor="text1"/>
          <w:sz w:val="24"/>
          <w:szCs w:val="24"/>
          <w:lang w:val="en-US"/>
        </w:rPr>
        <w:t xml:space="preserve">6 </w:t>
      </w:r>
      <w:r w:rsidRPr="00F114A1">
        <w:rPr>
          <w:rFonts w:ascii="Arial Black" w:eastAsia="Times New Roman" w:hAnsi="Arial Black" w:cs="Arial"/>
          <w:b/>
          <w:i/>
          <w:color w:val="000000" w:themeColor="text1"/>
          <w:sz w:val="24"/>
          <w:szCs w:val="24"/>
          <w:lang w:val="en-US"/>
        </w:rPr>
        <w:t>Hardware</w:t>
      </w:r>
      <w:r w:rsidR="00AA482D">
        <w:rPr>
          <w:rFonts w:ascii="Arial Black" w:hAnsi="Arial Black"/>
          <w:i/>
        </w:rPr>
        <w:t>:</w:t>
      </w:r>
      <w:hyperlink r:id="rId17" w:anchor="lbf-3468" w:history="1">
        <w:r>
          <w:rPr>
            <w:rFonts w:ascii="Arial" w:eastAsia="Times New Roman" w:hAnsi="Arial" w:cs="Arial"/>
            <w:i/>
            <w:color w:val="000000" w:themeColor="text1"/>
            <w:sz w:val="24"/>
            <w:szCs w:val="24"/>
            <w:u w:val="single"/>
            <w:shd w:val="clear" w:color="auto" w:fill="FFFFFF"/>
            <w:lang w:eastAsia="en-IN"/>
          </w:rPr>
          <w:br/>
        </w:r>
      </w:hyperlink>
      <w:r w:rsidRPr="00A769CB">
        <w:rPr>
          <w:rFonts w:ascii="Arial Black" w:eastAsia="Times New Roman" w:hAnsi="Arial Black" w:cs="Arial"/>
          <w:i/>
          <w:color w:val="000000" w:themeColor="text1"/>
          <w:sz w:val="24"/>
          <w:szCs w:val="24"/>
          <w:shd w:val="clear" w:color="auto" w:fill="FFFFFF"/>
          <w:lang w:eastAsia="en-IN"/>
        </w:rPr>
        <w:t>2.</w:t>
      </w:r>
      <w:r w:rsidR="00BC2C89">
        <w:rPr>
          <w:rFonts w:ascii="Arial Black" w:eastAsia="Times New Roman" w:hAnsi="Arial Black" w:cs="Arial"/>
          <w:i/>
          <w:color w:val="000000" w:themeColor="text1"/>
          <w:sz w:val="24"/>
          <w:szCs w:val="24"/>
          <w:shd w:val="clear" w:color="auto" w:fill="FFFFFF"/>
          <w:lang w:eastAsia="en-IN"/>
        </w:rPr>
        <w:t>6</w:t>
      </w:r>
      <w:r w:rsidRPr="00A769CB">
        <w:rPr>
          <w:rFonts w:ascii="Arial Black" w:eastAsia="Times New Roman" w:hAnsi="Arial Black" w:cs="Arial"/>
          <w:i/>
          <w:color w:val="000000" w:themeColor="text1"/>
          <w:sz w:val="24"/>
          <w:szCs w:val="24"/>
          <w:shd w:val="clear" w:color="auto" w:fill="FFFFFF"/>
          <w:lang w:eastAsia="en-IN"/>
        </w:rPr>
        <w:t xml:space="preserve">.1 </w:t>
      </w:r>
      <w:r w:rsidRPr="00A769CB">
        <w:rPr>
          <w:rFonts w:ascii="Arial Black" w:hAnsi="Arial Black" w:cs="Arial"/>
          <w:i/>
          <w:color w:val="000000" w:themeColor="text1"/>
          <w:sz w:val="24"/>
          <w:szCs w:val="24"/>
        </w:rPr>
        <w:t>Processor</w:t>
      </w:r>
    </w:p>
    <w:p w14:paraId="34DB8204" w14:textId="77777777" w:rsidR="00B42924" w:rsidRDefault="00B42924" w:rsidP="00B42924">
      <w:pPr>
        <w:widowControl w:val="0"/>
        <w:tabs>
          <w:tab w:val="left" w:pos="1272"/>
        </w:tabs>
        <w:autoSpaceDE w:val="0"/>
        <w:autoSpaceDN w:val="0"/>
        <w:spacing w:before="120" w:after="0" w:line="360" w:lineRule="auto"/>
        <w:ind w:right="913"/>
        <w:rPr>
          <w:rFonts w:ascii="Arial" w:hAnsi="Arial" w:cs="Arial"/>
          <w:color w:val="000000" w:themeColor="text1"/>
          <w:sz w:val="24"/>
          <w:szCs w:val="24"/>
        </w:rPr>
      </w:pPr>
      <w:r>
        <w:rPr>
          <w:rFonts w:ascii="Arial" w:hAnsi="Arial" w:cs="Arial"/>
          <w:color w:val="000000" w:themeColor="text1"/>
          <w:sz w:val="24"/>
          <w:szCs w:val="24"/>
        </w:rPr>
        <w:t xml:space="preserve">Intel Core i5 10 </w:t>
      </w:r>
      <w:proofErr w:type="spellStart"/>
      <w:r>
        <w:rPr>
          <w:rFonts w:ascii="Arial" w:hAnsi="Arial" w:cs="Arial"/>
          <w:color w:val="000000" w:themeColor="text1"/>
          <w:sz w:val="24"/>
          <w:szCs w:val="24"/>
          <w:vertAlign w:val="superscript"/>
        </w:rPr>
        <w:t>th</w:t>
      </w:r>
      <w:r>
        <w:rPr>
          <w:rFonts w:ascii="Arial" w:hAnsi="Arial" w:cs="Arial"/>
          <w:color w:val="000000" w:themeColor="text1"/>
          <w:sz w:val="24"/>
          <w:szCs w:val="24"/>
        </w:rPr>
        <w:t>Gen</w:t>
      </w:r>
      <w:proofErr w:type="spellEnd"/>
      <w:r>
        <w:rPr>
          <w:rFonts w:ascii="Arial" w:hAnsi="Arial" w:cs="Arial"/>
          <w:color w:val="000000" w:themeColor="text1"/>
          <w:sz w:val="24"/>
          <w:szCs w:val="24"/>
        </w:rPr>
        <w:t xml:space="preserve"> Processor provides better processing capabilities and better cooling technology to our CPU. With an Intel processor, we can run our laptop for a long time without the need to switch it off. Besides that, intel processors can help us to boost up the CPU processing power. By using this, we can keep developing the Library Management System without the need to worry that the laptop cannot support it.</w:t>
      </w:r>
    </w:p>
    <w:p w14:paraId="6417B2E9" w14:textId="77777777" w:rsidR="00B42924" w:rsidRDefault="00B42924" w:rsidP="00B42924">
      <w:pPr>
        <w:pStyle w:val="BodyText"/>
        <w:spacing w:before="120" w:line="360" w:lineRule="auto"/>
        <w:ind w:left="669" w:right="913"/>
        <w:rPr>
          <w:color w:val="000000" w:themeColor="text1"/>
        </w:rPr>
      </w:pPr>
    </w:p>
    <w:p w14:paraId="7C377E37" w14:textId="5A3BED13" w:rsidR="00B42924" w:rsidRPr="00A769CB" w:rsidRDefault="00B42924" w:rsidP="00B42924">
      <w:pPr>
        <w:widowControl w:val="0"/>
        <w:tabs>
          <w:tab w:val="left" w:pos="1272"/>
        </w:tabs>
        <w:autoSpaceDE w:val="0"/>
        <w:autoSpaceDN w:val="0"/>
        <w:spacing w:before="120" w:after="0" w:line="360" w:lineRule="auto"/>
        <w:ind w:right="913"/>
        <w:jc w:val="both"/>
        <w:rPr>
          <w:rFonts w:ascii="Arial Black" w:hAnsi="Arial Black" w:cs="Arial"/>
          <w:i/>
          <w:color w:val="000000" w:themeColor="text1"/>
          <w:sz w:val="24"/>
          <w:szCs w:val="24"/>
        </w:rPr>
      </w:pPr>
      <w:r w:rsidRPr="00A769CB">
        <w:rPr>
          <w:rFonts w:ascii="Arial Black" w:hAnsi="Arial Black" w:cs="Arial"/>
          <w:i/>
          <w:color w:val="000000" w:themeColor="text1"/>
          <w:sz w:val="24"/>
          <w:szCs w:val="24"/>
        </w:rPr>
        <w:t>2.</w:t>
      </w:r>
      <w:r w:rsidR="00BC2C89">
        <w:rPr>
          <w:rFonts w:ascii="Arial Black" w:hAnsi="Arial Black" w:cs="Arial"/>
          <w:i/>
          <w:color w:val="000000" w:themeColor="text1"/>
          <w:sz w:val="24"/>
          <w:szCs w:val="24"/>
        </w:rPr>
        <w:t>6</w:t>
      </w:r>
      <w:r w:rsidRPr="00A769CB">
        <w:rPr>
          <w:rFonts w:ascii="Arial Black" w:hAnsi="Arial Black" w:cs="Arial"/>
          <w:i/>
          <w:color w:val="000000" w:themeColor="text1"/>
          <w:sz w:val="24"/>
          <w:szCs w:val="24"/>
        </w:rPr>
        <w:t xml:space="preserve">.2 Ram: </w:t>
      </w:r>
      <w:r w:rsidR="00FE0101">
        <w:rPr>
          <w:rFonts w:ascii="Arial Black" w:hAnsi="Arial Black" w:cs="Arial"/>
          <w:i/>
          <w:color w:val="000000" w:themeColor="text1"/>
          <w:sz w:val="24"/>
          <w:szCs w:val="24"/>
        </w:rPr>
        <w:t>8</w:t>
      </w:r>
      <w:r w:rsidRPr="00A769CB">
        <w:rPr>
          <w:rFonts w:ascii="Arial Black" w:hAnsi="Arial Black" w:cs="Arial"/>
          <w:i/>
          <w:color w:val="000000" w:themeColor="text1"/>
          <w:sz w:val="24"/>
          <w:szCs w:val="24"/>
        </w:rPr>
        <w:t xml:space="preserve"> Gb</w:t>
      </w:r>
    </w:p>
    <w:p w14:paraId="77F2018F" w14:textId="77FDC369" w:rsidR="00B42924" w:rsidRDefault="00B42924" w:rsidP="00B42924">
      <w:pPr>
        <w:widowControl w:val="0"/>
        <w:tabs>
          <w:tab w:val="left" w:pos="1272"/>
        </w:tabs>
        <w:autoSpaceDE w:val="0"/>
        <w:autoSpaceDN w:val="0"/>
        <w:spacing w:before="120" w:after="0" w:line="360" w:lineRule="auto"/>
        <w:ind w:right="913"/>
        <w:jc w:val="both"/>
        <w:rPr>
          <w:rFonts w:ascii="Arial" w:hAnsi="Arial" w:cs="Arial"/>
          <w:i/>
          <w:color w:val="000000" w:themeColor="text1"/>
          <w:sz w:val="24"/>
          <w:szCs w:val="24"/>
        </w:rPr>
      </w:pPr>
      <w:r>
        <w:rPr>
          <w:rFonts w:ascii="Arial" w:hAnsi="Arial" w:cs="Arial"/>
          <w:color w:val="000000" w:themeColor="text1"/>
          <w:sz w:val="24"/>
          <w:szCs w:val="24"/>
        </w:rPr>
        <w:t xml:space="preserve">In order to support </w:t>
      </w:r>
      <w:r w:rsidR="00AA482D">
        <w:rPr>
          <w:rFonts w:ascii="Arial" w:hAnsi="Arial" w:cs="Arial"/>
          <w:color w:val="000000" w:themeColor="text1"/>
          <w:sz w:val="24"/>
          <w:szCs w:val="24"/>
        </w:rPr>
        <w:t>Anaconda Navigator</w:t>
      </w:r>
      <w:r>
        <w:rPr>
          <w:rFonts w:ascii="Arial" w:hAnsi="Arial" w:cs="Arial"/>
          <w:color w:val="000000" w:themeColor="text1"/>
          <w:sz w:val="24"/>
          <w:szCs w:val="24"/>
        </w:rPr>
        <w:t xml:space="preserve"> and Server, we use 8Gb Ram to avoid any problem occurring during the development phase. Besides that, </w:t>
      </w:r>
      <w:r w:rsidR="00AA482D">
        <w:rPr>
          <w:rFonts w:ascii="Arial" w:hAnsi="Arial" w:cs="Arial"/>
          <w:color w:val="000000" w:themeColor="text1"/>
          <w:sz w:val="24"/>
          <w:szCs w:val="24"/>
        </w:rPr>
        <w:t xml:space="preserve">the Local </w:t>
      </w:r>
      <w:r>
        <w:rPr>
          <w:rFonts w:ascii="Arial" w:hAnsi="Arial" w:cs="Arial"/>
          <w:color w:val="000000" w:themeColor="text1"/>
          <w:sz w:val="24"/>
          <w:szCs w:val="24"/>
        </w:rPr>
        <w:t xml:space="preserve">Server can process faster when running </w:t>
      </w:r>
      <w:r w:rsidR="00AA482D">
        <w:rPr>
          <w:rFonts w:ascii="Arial" w:hAnsi="Arial" w:cs="Arial"/>
          <w:color w:val="000000" w:themeColor="text1"/>
          <w:sz w:val="24"/>
          <w:szCs w:val="24"/>
        </w:rPr>
        <w:t>Additional</w:t>
      </w:r>
      <w:r>
        <w:rPr>
          <w:rFonts w:ascii="Arial" w:hAnsi="Arial" w:cs="Arial"/>
          <w:color w:val="000000" w:themeColor="text1"/>
          <w:sz w:val="24"/>
          <w:szCs w:val="24"/>
        </w:rPr>
        <w:t xml:space="preserve"> </w:t>
      </w:r>
      <w:r w:rsidR="00AA482D">
        <w:rPr>
          <w:rFonts w:ascii="Arial" w:hAnsi="Arial" w:cs="Arial"/>
          <w:color w:val="000000" w:themeColor="text1"/>
          <w:sz w:val="24"/>
          <w:szCs w:val="24"/>
        </w:rPr>
        <w:t>statements</w:t>
      </w:r>
      <w:r>
        <w:rPr>
          <w:rFonts w:ascii="Arial" w:hAnsi="Arial" w:cs="Arial"/>
          <w:color w:val="000000" w:themeColor="text1"/>
          <w:sz w:val="24"/>
          <w:szCs w:val="24"/>
        </w:rPr>
        <w:t xml:space="preserve"> with 8Gb ram. It can save a lot of time if it totals up the processing time.</w:t>
      </w:r>
    </w:p>
    <w:p w14:paraId="1A32B546" w14:textId="77777777" w:rsidR="00B42924" w:rsidRDefault="00B42924" w:rsidP="00B42924">
      <w:pPr>
        <w:pStyle w:val="NormalWeb"/>
        <w:shd w:val="clear" w:color="auto" w:fill="FFFFFF"/>
        <w:spacing w:before="0" w:beforeAutospacing="0" w:after="225" w:afterAutospacing="0"/>
        <w:rPr>
          <w:rFonts w:ascii="Arial" w:hAnsi="Arial" w:cs="Arial"/>
          <w:i/>
          <w:color w:val="000000" w:themeColor="text1"/>
          <w:u w:val="single"/>
          <w:shd w:val="clear" w:color="auto" w:fill="FFFFFF"/>
        </w:rPr>
      </w:pPr>
    </w:p>
    <w:p w14:paraId="26610EAE" w14:textId="2E23EBA3" w:rsidR="00B42924" w:rsidRPr="00A769CB" w:rsidRDefault="00B42924" w:rsidP="00B42924">
      <w:pPr>
        <w:spacing w:line="360" w:lineRule="auto"/>
        <w:rPr>
          <w:rFonts w:ascii="Arial Black" w:hAnsi="Arial Black" w:cs="Arial"/>
          <w:b/>
          <w:i/>
          <w:color w:val="000000" w:themeColor="text1"/>
          <w:sz w:val="24"/>
          <w:szCs w:val="24"/>
        </w:rPr>
      </w:pPr>
      <w:r w:rsidRPr="00A769CB">
        <w:rPr>
          <w:rFonts w:ascii="Arial Black" w:hAnsi="Arial Black" w:cs="Arial"/>
          <w:b/>
          <w:i/>
          <w:color w:val="000000" w:themeColor="text1"/>
          <w:sz w:val="24"/>
          <w:szCs w:val="24"/>
        </w:rPr>
        <w:t>2.</w:t>
      </w:r>
      <w:r w:rsidR="00BC2C89">
        <w:rPr>
          <w:rFonts w:ascii="Arial Black" w:hAnsi="Arial Black" w:cs="Arial"/>
          <w:b/>
          <w:i/>
          <w:color w:val="000000" w:themeColor="text1"/>
          <w:sz w:val="24"/>
          <w:szCs w:val="24"/>
        </w:rPr>
        <w:t>7</w:t>
      </w:r>
      <w:r w:rsidRPr="00A769CB">
        <w:rPr>
          <w:rFonts w:ascii="Arial Black" w:hAnsi="Arial Black" w:cs="Arial"/>
          <w:b/>
          <w:i/>
          <w:color w:val="000000" w:themeColor="text1"/>
          <w:sz w:val="24"/>
          <w:szCs w:val="24"/>
        </w:rPr>
        <w:t xml:space="preserve"> Operation Environment</w:t>
      </w:r>
    </w:p>
    <w:p w14:paraId="747CF14A" w14:textId="331396B2" w:rsidR="00B42924" w:rsidRDefault="00B42924" w:rsidP="00B42924">
      <w:pPr>
        <w:pStyle w:val="BodyText"/>
        <w:spacing w:before="158" w:line="360" w:lineRule="auto"/>
        <w:ind w:right="283"/>
        <w:rPr>
          <w:color w:val="000000" w:themeColor="text1"/>
        </w:rPr>
      </w:pPr>
      <w:r>
        <w:rPr>
          <w:color w:val="000000" w:themeColor="text1"/>
        </w:rPr>
        <w:t>The table shown below is the minimum requirement :</w:t>
      </w:r>
    </w:p>
    <w:p w14:paraId="1188F346" w14:textId="77777777" w:rsidR="00BC2C89" w:rsidRDefault="00BC2C89" w:rsidP="00B42924">
      <w:pPr>
        <w:pStyle w:val="BodyText"/>
        <w:spacing w:before="158" w:line="360" w:lineRule="auto"/>
        <w:ind w:right="283"/>
        <w:rPr>
          <w:color w:val="000000" w:themeColor="text1"/>
        </w:rPr>
      </w:pPr>
    </w:p>
    <w:p w14:paraId="2F7B025B" w14:textId="10B8304F" w:rsidR="00FE0101" w:rsidRDefault="0072603D" w:rsidP="0072603D">
      <w:pPr>
        <w:pStyle w:val="BodyText"/>
        <w:spacing w:before="158" w:line="360" w:lineRule="auto"/>
        <w:ind w:right="283"/>
        <w:rPr>
          <w:b/>
          <w:bCs/>
          <w:color w:val="000000" w:themeColor="text1"/>
        </w:rPr>
      </w:pPr>
      <w:r>
        <w:rPr>
          <w:b/>
          <w:bCs/>
          <w:color w:val="000000" w:themeColor="text1"/>
        </w:rPr>
        <w:lastRenderedPageBreak/>
        <w:t xml:space="preserve">                               </w:t>
      </w:r>
      <w:r w:rsidR="00B42924">
        <w:rPr>
          <w:b/>
          <w:bCs/>
          <w:color w:val="000000" w:themeColor="text1"/>
        </w:rPr>
        <w:t xml:space="preserve">Table </w:t>
      </w:r>
      <w:bookmarkStart w:id="1" w:name="_Hlk86839793"/>
      <w:r w:rsidR="00B42924">
        <w:rPr>
          <w:b/>
          <w:bCs/>
          <w:color w:val="000000" w:themeColor="text1"/>
        </w:rPr>
        <w:t>2.1 Table for operation environment</w:t>
      </w:r>
      <w:bookmarkEnd w:id="1"/>
    </w:p>
    <w:p w14:paraId="05220B7D" w14:textId="77777777" w:rsidR="00BC2C89" w:rsidRDefault="00BC2C89" w:rsidP="0072603D">
      <w:pPr>
        <w:pStyle w:val="BodyText"/>
        <w:spacing w:before="158" w:line="360" w:lineRule="auto"/>
        <w:ind w:right="283"/>
        <w:rPr>
          <w:b/>
          <w:bCs/>
          <w:color w:val="000000" w:themeColor="text1"/>
        </w:rPr>
      </w:pPr>
    </w:p>
    <w:tbl>
      <w:tblPr>
        <w:tblW w:w="8610" w:type="dxa"/>
        <w:tblInd w:w="4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212"/>
        <w:gridCol w:w="6398"/>
      </w:tblGrid>
      <w:tr w:rsidR="00FE0101" w14:paraId="570F70B4" w14:textId="77777777" w:rsidTr="00FE0101">
        <w:trPr>
          <w:trHeight w:val="414"/>
        </w:trPr>
        <w:tc>
          <w:tcPr>
            <w:tcW w:w="2210" w:type="dxa"/>
            <w:tcBorders>
              <w:top w:val="single" w:sz="4" w:space="0" w:color="000000"/>
              <w:left w:val="single" w:sz="4" w:space="0" w:color="000000"/>
              <w:bottom w:val="single" w:sz="4" w:space="0" w:color="000000"/>
              <w:right w:val="single" w:sz="4" w:space="0" w:color="000000"/>
            </w:tcBorders>
            <w:hideMark/>
          </w:tcPr>
          <w:p w14:paraId="71567A8B" w14:textId="77777777" w:rsidR="00FE0101" w:rsidRDefault="00FE0101">
            <w:pPr>
              <w:pStyle w:val="TableParagraph"/>
              <w:spacing w:line="274" w:lineRule="exact"/>
              <w:ind w:left="669" w:right="283"/>
              <w:rPr>
                <w:color w:val="000000" w:themeColor="text1"/>
                <w:sz w:val="24"/>
              </w:rPr>
            </w:pPr>
            <w:r>
              <w:rPr>
                <w:color w:val="000000" w:themeColor="text1"/>
                <w:sz w:val="24"/>
              </w:rPr>
              <w:t>Processor</w:t>
            </w:r>
          </w:p>
        </w:tc>
        <w:tc>
          <w:tcPr>
            <w:tcW w:w="6393" w:type="dxa"/>
            <w:tcBorders>
              <w:top w:val="single" w:sz="4" w:space="0" w:color="000000"/>
              <w:left w:val="single" w:sz="4" w:space="0" w:color="000000"/>
              <w:bottom w:val="single" w:sz="4" w:space="0" w:color="000000"/>
              <w:right w:val="single" w:sz="4" w:space="0" w:color="000000"/>
            </w:tcBorders>
            <w:hideMark/>
          </w:tcPr>
          <w:p w14:paraId="1DA827E6" w14:textId="77777777" w:rsidR="00FE0101" w:rsidRDefault="00FE0101">
            <w:pPr>
              <w:pStyle w:val="TableParagraph"/>
              <w:spacing w:line="274" w:lineRule="exact"/>
              <w:ind w:left="669" w:right="283"/>
              <w:rPr>
                <w:color w:val="000000" w:themeColor="text1"/>
                <w:sz w:val="24"/>
              </w:rPr>
            </w:pPr>
            <w:r>
              <w:rPr>
                <w:color w:val="000000" w:themeColor="text1"/>
                <w:sz w:val="24"/>
              </w:rPr>
              <w:t>Intel Pentium 233Ghz or better performance</w:t>
            </w:r>
          </w:p>
        </w:tc>
      </w:tr>
      <w:tr w:rsidR="00FE0101" w14:paraId="6367B1F0" w14:textId="77777777" w:rsidTr="00FE0101">
        <w:trPr>
          <w:trHeight w:val="413"/>
        </w:trPr>
        <w:tc>
          <w:tcPr>
            <w:tcW w:w="2210" w:type="dxa"/>
            <w:tcBorders>
              <w:top w:val="single" w:sz="4" w:space="0" w:color="000000"/>
              <w:left w:val="single" w:sz="4" w:space="0" w:color="000000"/>
              <w:bottom w:val="single" w:sz="4" w:space="0" w:color="000000"/>
              <w:right w:val="single" w:sz="4" w:space="0" w:color="000000"/>
            </w:tcBorders>
            <w:hideMark/>
          </w:tcPr>
          <w:p w14:paraId="0663948B" w14:textId="77777777" w:rsidR="00FE0101" w:rsidRDefault="00FE0101">
            <w:pPr>
              <w:pStyle w:val="TableParagraph"/>
              <w:spacing w:line="273" w:lineRule="exact"/>
              <w:ind w:left="669" w:right="283"/>
              <w:rPr>
                <w:color w:val="000000" w:themeColor="text1"/>
                <w:sz w:val="24"/>
              </w:rPr>
            </w:pPr>
            <w:r>
              <w:rPr>
                <w:color w:val="000000" w:themeColor="text1"/>
                <w:sz w:val="24"/>
              </w:rPr>
              <w:t>Operating System</w:t>
            </w:r>
          </w:p>
        </w:tc>
        <w:tc>
          <w:tcPr>
            <w:tcW w:w="6393" w:type="dxa"/>
            <w:tcBorders>
              <w:top w:val="single" w:sz="4" w:space="0" w:color="000000"/>
              <w:left w:val="single" w:sz="4" w:space="0" w:color="000000"/>
              <w:bottom w:val="single" w:sz="4" w:space="0" w:color="000000"/>
              <w:right w:val="single" w:sz="4" w:space="0" w:color="000000"/>
            </w:tcBorders>
            <w:hideMark/>
          </w:tcPr>
          <w:p w14:paraId="3546423B" w14:textId="77777777" w:rsidR="00FE0101" w:rsidRDefault="00FE0101">
            <w:pPr>
              <w:pStyle w:val="TableParagraph"/>
              <w:spacing w:line="273" w:lineRule="exact"/>
              <w:ind w:left="669" w:right="283"/>
              <w:rPr>
                <w:color w:val="000000" w:themeColor="text1"/>
                <w:sz w:val="24"/>
              </w:rPr>
            </w:pPr>
            <w:r>
              <w:rPr>
                <w:color w:val="000000" w:themeColor="text1"/>
                <w:sz w:val="24"/>
              </w:rPr>
              <w:t>Microsoft Window XP, Vista or Window 7</w:t>
            </w:r>
          </w:p>
        </w:tc>
      </w:tr>
      <w:tr w:rsidR="00FE0101" w14:paraId="5D3C2603" w14:textId="77777777" w:rsidTr="00FE0101">
        <w:trPr>
          <w:trHeight w:val="413"/>
        </w:trPr>
        <w:tc>
          <w:tcPr>
            <w:tcW w:w="2210" w:type="dxa"/>
            <w:tcBorders>
              <w:top w:val="single" w:sz="4" w:space="0" w:color="000000"/>
              <w:left w:val="single" w:sz="4" w:space="0" w:color="000000"/>
              <w:bottom w:val="single" w:sz="4" w:space="0" w:color="000000"/>
              <w:right w:val="single" w:sz="4" w:space="0" w:color="000000"/>
            </w:tcBorders>
            <w:hideMark/>
          </w:tcPr>
          <w:p w14:paraId="1C224298" w14:textId="77777777" w:rsidR="00FE0101" w:rsidRDefault="00FE0101">
            <w:pPr>
              <w:pStyle w:val="TableParagraph"/>
              <w:spacing w:line="273" w:lineRule="exact"/>
              <w:ind w:left="669" w:right="283"/>
              <w:rPr>
                <w:color w:val="000000" w:themeColor="text1"/>
                <w:sz w:val="24"/>
              </w:rPr>
            </w:pPr>
            <w:r>
              <w:rPr>
                <w:color w:val="000000" w:themeColor="text1"/>
                <w:sz w:val="24"/>
              </w:rPr>
              <w:t>Memory</w:t>
            </w:r>
          </w:p>
        </w:tc>
        <w:tc>
          <w:tcPr>
            <w:tcW w:w="6393" w:type="dxa"/>
            <w:tcBorders>
              <w:top w:val="single" w:sz="4" w:space="0" w:color="000000"/>
              <w:left w:val="single" w:sz="4" w:space="0" w:color="000000"/>
              <w:bottom w:val="single" w:sz="4" w:space="0" w:color="000000"/>
              <w:right w:val="single" w:sz="4" w:space="0" w:color="000000"/>
            </w:tcBorders>
            <w:hideMark/>
          </w:tcPr>
          <w:p w14:paraId="6961851A" w14:textId="77777777" w:rsidR="00FE0101" w:rsidRDefault="00FE0101">
            <w:pPr>
              <w:pStyle w:val="TableParagraph"/>
              <w:spacing w:line="273" w:lineRule="exact"/>
              <w:ind w:left="669" w:right="283"/>
              <w:rPr>
                <w:color w:val="000000" w:themeColor="text1"/>
                <w:sz w:val="24"/>
              </w:rPr>
            </w:pPr>
            <w:r>
              <w:rPr>
                <w:color w:val="000000" w:themeColor="text1"/>
                <w:sz w:val="24"/>
              </w:rPr>
              <w:t>2GB RAM</w:t>
            </w:r>
          </w:p>
        </w:tc>
      </w:tr>
      <w:tr w:rsidR="00FE0101" w14:paraId="29B06FD4" w14:textId="77777777" w:rsidTr="00FE0101">
        <w:trPr>
          <w:trHeight w:val="414"/>
        </w:trPr>
        <w:tc>
          <w:tcPr>
            <w:tcW w:w="2210" w:type="dxa"/>
            <w:tcBorders>
              <w:top w:val="single" w:sz="4" w:space="0" w:color="000000"/>
              <w:left w:val="single" w:sz="4" w:space="0" w:color="000000"/>
              <w:bottom w:val="single" w:sz="4" w:space="0" w:color="000000"/>
              <w:right w:val="single" w:sz="4" w:space="0" w:color="000000"/>
            </w:tcBorders>
            <w:hideMark/>
          </w:tcPr>
          <w:p w14:paraId="678B2CAF" w14:textId="77777777" w:rsidR="00FE0101" w:rsidRDefault="00FE0101">
            <w:pPr>
              <w:pStyle w:val="TableParagraph"/>
              <w:spacing w:line="274" w:lineRule="exact"/>
              <w:ind w:left="669" w:right="283"/>
              <w:rPr>
                <w:color w:val="000000" w:themeColor="text1"/>
                <w:sz w:val="24"/>
              </w:rPr>
            </w:pPr>
            <w:r>
              <w:rPr>
                <w:color w:val="000000" w:themeColor="text1"/>
                <w:sz w:val="24"/>
              </w:rPr>
              <w:t>Screen Resolution</w:t>
            </w:r>
          </w:p>
        </w:tc>
        <w:tc>
          <w:tcPr>
            <w:tcW w:w="6393" w:type="dxa"/>
            <w:tcBorders>
              <w:top w:val="single" w:sz="4" w:space="0" w:color="000000"/>
              <w:left w:val="single" w:sz="4" w:space="0" w:color="000000"/>
              <w:bottom w:val="single" w:sz="4" w:space="0" w:color="000000"/>
              <w:right w:val="single" w:sz="4" w:space="0" w:color="000000"/>
            </w:tcBorders>
            <w:hideMark/>
          </w:tcPr>
          <w:p w14:paraId="613E2F7B" w14:textId="77777777" w:rsidR="00FE0101" w:rsidRDefault="00FE0101">
            <w:pPr>
              <w:pStyle w:val="TableParagraph"/>
              <w:spacing w:line="274" w:lineRule="exact"/>
              <w:ind w:left="669" w:right="283"/>
              <w:rPr>
                <w:color w:val="000000" w:themeColor="text1"/>
                <w:sz w:val="24"/>
              </w:rPr>
            </w:pPr>
            <w:r>
              <w:rPr>
                <w:color w:val="000000" w:themeColor="text1"/>
                <w:sz w:val="24"/>
              </w:rPr>
              <w:t>Monitor with screen resolution minimum 1024 x 768</w:t>
            </w:r>
          </w:p>
        </w:tc>
      </w:tr>
      <w:tr w:rsidR="00FE0101" w14:paraId="235A9C2B" w14:textId="77777777" w:rsidTr="00FE0101">
        <w:trPr>
          <w:trHeight w:val="413"/>
        </w:trPr>
        <w:tc>
          <w:tcPr>
            <w:tcW w:w="2210" w:type="dxa"/>
            <w:tcBorders>
              <w:top w:val="single" w:sz="4" w:space="0" w:color="000000"/>
              <w:left w:val="single" w:sz="4" w:space="0" w:color="000000"/>
              <w:bottom w:val="single" w:sz="4" w:space="0" w:color="000000"/>
              <w:right w:val="single" w:sz="4" w:space="0" w:color="000000"/>
            </w:tcBorders>
            <w:hideMark/>
          </w:tcPr>
          <w:p w14:paraId="70BEF24D" w14:textId="77777777" w:rsidR="00FE0101" w:rsidRDefault="00FE0101">
            <w:pPr>
              <w:pStyle w:val="TableParagraph"/>
              <w:spacing w:line="273" w:lineRule="exact"/>
              <w:ind w:left="669" w:right="283"/>
              <w:rPr>
                <w:color w:val="000000" w:themeColor="text1"/>
                <w:sz w:val="24"/>
              </w:rPr>
            </w:pPr>
            <w:r>
              <w:rPr>
                <w:color w:val="000000" w:themeColor="text1"/>
                <w:sz w:val="24"/>
              </w:rPr>
              <w:t>Hard disk Space</w:t>
            </w:r>
          </w:p>
        </w:tc>
        <w:tc>
          <w:tcPr>
            <w:tcW w:w="6393" w:type="dxa"/>
            <w:tcBorders>
              <w:top w:val="single" w:sz="4" w:space="0" w:color="000000"/>
              <w:left w:val="single" w:sz="4" w:space="0" w:color="000000"/>
              <w:bottom w:val="single" w:sz="4" w:space="0" w:color="000000"/>
              <w:right w:val="single" w:sz="4" w:space="0" w:color="000000"/>
            </w:tcBorders>
            <w:hideMark/>
          </w:tcPr>
          <w:p w14:paraId="68626F74" w14:textId="77777777" w:rsidR="00FE0101" w:rsidRDefault="00FE0101">
            <w:pPr>
              <w:pStyle w:val="TableParagraph"/>
              <w:spacing w:line="273" w:lineRule="exact"/>
              <w:ind w:left="669" w:right="283"/>
              <w:rPr>
                <w:color w:val="000000" w:themeColor="text1"/>
                <w:sz w:val="24"/>
              </w:rPr>
            </w:pPr>
            <w:r>
              <w:rPr>
                <w:color w:val="000000" w:themeColor="text1"/>
                <w:sz w:val="24"/>
              </w:rPr>
              <w:t>Minimum 5GB to include database usage for future</w:t>
            </w:r>
          </w:p>
        </w:tc>
      </w:tr>
    </w:tbl>
    <w:p w14:paraId="69082B33" w14:textId="6C840D2B" w:rsidR="006107AB" w:rsidRDefault="006107AB" w:rsidP="006107AB"/>
    <w:p w14:paraId="33366CDB" w14:textId="497FC0D2" w:rsidR="00B42924" w:rsidRDefault="00FE0101" w:rsidP="00FE0101">
      <w:pPr>
        <w:spacing w:line="360" w:lineRule="auto"/>
        <w:rPr>
          <w:rFonts w:ascii="Arial" w:eastAsia="Arial" w:hAnsi="Arial" w:cs="Arial"/>
          <w:b/>
          <w:color w:val="000000" w:themeColor="text1"/>
          <w:sz w:val="28"/>
          <w:szCs w:val="28"/>
          <w:lang w:val="en-US" w:bidi="en-US"/>
        </w:rPr>
      </w:pPr>
      <w:r>
        <w:rPr>
          <w:rFonts w:ascii="Arial" w:eastAsia="Arial" w:hAnsi="Arial" w:cs="Arial"/>
          <w:b/>
          <w:color w:val="000000" w:themeColor="text1"/>
          <w:sz w:val="28"/>
          <w:szCs w:val="28"/>
          <w:lang w:val="en-US" w:bidi="en-US"/>
        </w:rPr>
        <w:t xml:space="preserve">                                                </w:t>
      </w:r>
      <w:r w:rsidR="00B42924">
        <w:rPr>
          <w:rFonts w:ascii="Arial" w:eastAsia="Arial" w:hAnsi="Arial" w:cs="Arial"/>
          <w:b/>
          <w:color w:val="000000" w:themeColor="text1"/>
          <w:sz w:val="28"/>
          <w:szCs w:val="28"/>
          <w:lang w:val="en-US" w:bidi="en-US"/>
        </w:rPr>
        <w:t>CHAPTER-3</w:t>
      </w:r>
    </w:p>
    <w:p w14:paraId="49FADCD5" w14:textId="77777777" w:rsidR="00B42924" w:rsidRDefault="00B42924" w:rsidP="00B42924">
      <w:pPr>
        <w:spacing w:line="360" w:lineRule="auto"/>
        <w:jc w:val="center"/>
        <w:rPr>
          <w:rFonts w:ascii="Arial Black" w:hAnsi="Arial Black" w:cs="CMBX10"/>
          <w:sz w:val="24"/>
          <w:szCs w:val="24"/>
          <w:lang w:eastAsia="en-IN"/>
        </w:rPr>
      </w:pPr>
      <w:r w:rsidRPr="003E4213">
        <w:rPr>
          <w:rFonts w:ascii="Arial Black" w:hAnsi="Arial Black" w:cs="CMBX10"/>
          <w:sz w:val="24"/>
          <w:szCs w:val="24"/>
          <w:lang w:eastAsia="en-IN"/>
        </w:rPr>
        <w:t>MATERIALS AND METHODS</w:t>
      </w:r>
    </w:p>
    <w:p w14:paraId="37F6B7F6" w14:textId="77777777" w:rsidR="00B42924" w:rsidRPr="00BC2C89" w:rsidRDefault="00B42924" w:rsidP="00B42924">
      <w:pPr>
        <w:spacing w:line="360" w:lineRule="auto"/>
        <w:rPr>
          <w:rFonts w:ascii="Arial Black" w:hAnsi="Arial Black" w:cs="CMBX10"/>
          <w:i/>
          <w:iCs/>
          <w:sz w:val="32"/>
          <w:szCs w:val="32"/>
          <w:lang w:eastAsia="en-IN"/>
        </w:rPr>
      </w:pPr>
      <w:r w:rsidRPr="00BC2C89">
        <w:rPr>
          <w:rFonts w:ascii="Arial Black" w:hAnsi="Arial Black" w:cs="CMBX10"/>
          <w:i/>
          <w:iCs/>
          <w:sz w:val="32"/>
          <w:szCs w:val="32"/>
          <w:lang w:eastAsia="en-IN"/>
        </w:rPr>
        <w:t>3. Student Data :</w:t>
      </w:r>
    </w:p>
    <w:p w14:paraId="0EFC3761" w14:textId="77777777" w:rsidR="00B42924" w:rsidRDefault="00B42924" w:rsidP="00B42924">
      <w:pPr>
        <w:spacing w:line="360" w:lineRule="auto"/>
        <w:rPr>
          <w:rFonts w:ascii="Arial" w:hAnsi="Arial" w:cs="Arial"/>
          <w:sz w:val="28"/>
          <w:szCs w:val="28"/>
          <w:lang w:eastAsia="en-IN"/>
        </w:rPr>
      </w:pPr>
      <w:r w:rsidRPr="004C53B4">
        <w:rPr>
          <w:rFonts w:ascii="Arial" w:hAnsi="Arial" w:cs="Arial"/>
          <w:sz w:val="28"/>
          <w:szCs w:val="28"/>
          <w:lang w:eastAsia="en-IN"/>
        </w:rPr>
        <w:t>In Portugal, secondary education consists of 3 years</w:t>
      </w:r>
      <w:r>
        <w:rPr>
          <w:rFonts w:ascii="Arial" w:hAnsi="Arial" w:cs="Arial"/>
          <w:sz w:val="28"/>
          <w:szCs w:val="28"/>
          <w:lang w:eastAsia="en-IN"/>
        </w:rPr>
        <w:t xml:space="preserve"> </w:t>
      </w:r>
      <w:r w:rsidRPr="004C53B4">
        <w:rPr>
          <w:rFonts w:ascii="Arial" w:hAnsi="Arial" w:cs="Arial"/>
          <w:sz w:val="28"/>
          <w:szCs w:val="28"/>
          <w:lang w:eastAsia="en-IN"/>
        </w:rPr>
        <w:t>of schooling, preceding 9 years of basic education and</w:t>
      </w:r>
      <w:r>
        <w:rPr>
          <w:rFonts w:ascii="Arial" w:hAnsi="Arial" w:cs="Arial"/>
          <w:sz w:val="28"/>
          <w:szCs w:val="28"/>
          <w:lang w:eastAsia="en-IN"/>
        </w:rPr>
        <w:t xml:space="preserve"> </w:t>
      </w:r>
      <w:r w:rsidRPr="004C53B4">
        <w:rPr>
          <w:rFonts w:ascii="Arial" w:hAnsi="Arial" w:cs="Arial"/>
          <w:sz w:val="28"/>
          <w:szCs w:val="28"/>
          <w:lang w:eastAsia="en-IN"/>
        </w:rPr>
        <w:t>followed by higher education. Most of the students join</w:t>
      </w:r>
      <w:r>
        <w:rPr>
          <w:rFonts w:ascii="Arial" w:hAnsi="Arial" w:cs="Arial"/>
          <w:sz w:val="28"/>
          <w:szCs w:val="28"/>
          <w:lang w:eastAsia="en-IN"/>
        </w:rPr>
        <w:t xml:space="preserve"> </w:t>
      </w:r>
      <w:r w:rsidRPr="004C53B4">
        <w:rPr>
          <w:rFonts w:ascii="Arial" w:hAnsi="Arial" w:cs="Arial"/>
          <w:sz w:val="28"/>
          <w:szCs w:val="28"/>
          <w:lang w:eastAsia="en-IN"/>
        </w:rPr>
        <w:t>the public and free education system.</w:t>
      </w:r>
      <w:r>
        <w:rPr>
          <w:rFonts w:ascii="Arial" w:hAnsi="Arial" w:cs="Arial"/>
          <w:sz w:val="28"/>
          <w:szCs w:val="28"/>
          <w:lang w:eastAsia="en-IN"/>
        </w:rPr>
        <w:t xml:space="preserve"> </w:t>
      </w:r>
      <w:r w:rsidRPr="004C53B4">
        <w:rPr>
          <w:rFonts w:ascii="Arial" w:hAnsi="Arial" w:cs="Arial"/>
          <w:sz w:val="28"/>
          <w:szCs w:val="28"/>
          <w:lang w:eastAsia="en-IN"/>
        </w:rPr>
        <w:t>There are several</w:t>
      </w:r>
      <w:r>
        <w:rPr>
          <w:rFonts w:ascii="Arial" w:hAnsi="Arial" w:cs="Arial"/>
          <w:sz w:val="28"/>
          <w:szCs w:val="28"/>
          <w:lang w:eastAsia="en-IN"/>
        </w:rPr>
        <w:t xml:space="preserve"> </w:t>
      </w:r>
      <w:r w:rsidRPr="004C53B4">
        <w:rPr>
          <w:rFonts w:ascii="Arial" w:hAnsi="Arial" w:cs="Arial"/>
          <w:sz w:val="28"/>
          <w:szCs w:val="28"/>
          <w:lang w:eastAsia="en-IN"/>
        </w:rPr>
        <w:t>courses (e.g. Sciences and Technologies, Visual Arts)that share core subjects such as the Portuguese Language</w:t>
      </w:r>
      <w:r>
        <w:rPr>
          <w:rFonts w:ascii="Arial" w:hAnsi="Arial" w:cs="Arial"/>
          <w:sz w:val="28"/>
          <w:szCs w:val="28"/>
          <w:lang w:eastAsia="en-IN"/>
        </w:rPr>
        <w:t xml:space="preserve"> </w:t>
      </w:r>
      <w:r w:rsidRPr="004C53B4">
        <w:rPr>
          <w:rFonts w:ascii="Arial" w:hAnsi="Arial" w:cs="Arial"/>
          <w:sz w:val="28"/>
          <w:szCs w:val="28"/>
          <w:lang w:eastAsia="en-IN"/>
        </w:rPr>
        <w:t>and Mathematics. Like several other countries</w:t>
      </w:r>
    </w:p>
    <w:p w14:paraId="7CE54400" w14:textId="77777777" w:rsidR="00B42924" w:rsidRDefault="00B42924" w:rsidP="00B42924">
      <w:pPr>
        <w:spacing w:line="360" w:lineRule="auto"/>
        <w:rPr>
          <w:rFonts w:ascii="Arial" w:hAnsi="Arial" w:cs="Arial"/>
          <w:sz w:val="28"/>
          <w:szCs w:val="28"/>
          <w:lang w:eastAsia="en-IN"/>
        </w:rPr>
      </w:pPr>
      <w:r w:rsidRPr="004C53B4">
        <w:rPr>
          <w:rFonts w:ascii="Arial" w:hAnsi="Arial" w:cs="Arial"/>
          <w:sz w:val="28"/>
          <w:szCs w:val="28"/>
          <w:lang w:eastAsia="en-IN"/>
        </w:rPr>
        <w:t>(e.g. France or Venezuela), a 20-point grading scale is</w:t>
      </w:r>
      <w:r>
        <w:rPr>
          <w:rFonts w:ascii="Arial" w:hAnsi="Arial" w:cs="Arial"/>
          <w:sz w:val="28"/>
          <w:szCs w:val="28"/>
          <w:lang w:eastAsia="en-IN"/>
        </w:rPr>
        <w:t xml:space="preserve"> </w:t>
      </w:r>
      <w:r w:rsidRPr="004C53B4">
        <w:rPr>
          <w:rFonts w:ascii="Arial" w:hAnsi="Arial" w:cs="Arial"/>
          <w:sz w:val="28"/>
          <w:szCs w:val="28"/>
          <w:lang w:eastAsia="en-IN"/>
        </w:rPr>
        <w:t>used, where 0 is the lowest grade and 20 is the perfect</w:t>
      </w:r>
      <w:r>
        <w:rPr>
          <w:rFonts w:ascii="Arial" w:hAnsi="Arial" w:cs="Arial"/>
          <w:sz w:val="28"/>
          <w:szCs w:val="28"/>
          <w:lang w:eastAsia="en-IN"/>
        </w:rPr>
        <w:t xml:space="preserve"> </w:t>
      </w:r>
      <w:r w:rsidRPr="004C53B4">
        <w:rPr>
          <w:rFonts w:ascii="Arial" w:hAnsi="Arial" w:cs="Arial"/>
          <w:sz w:val="28"/>
          <w:szCs w:val="28"/>
          <w:lang w:eastAsia="en-IN"/>
        </w:rPr>
        <w:t>score. During the school year, students are evaluated</w:t>
      </w:r>
      <w:r>
        <w:rPr>
          <w:rFonts w:ascii="Arial" w:hAnsi="Arial" w:cs="Arial"/>
          <w:sz w:val="28"/>
          <w:szCs w:val="28"/>
          <w:lang w:eastAsia="en-IN"/>
        </w:rPr>
        <w:t xml:space="preserve"> </w:t>
      </w:r>
      <w:r w:rsidRPr="004C53B4">
        <w:rPr>
          <w:rFonts w:ascii="Arial" w:hAnsi="Arial" w:cs="Arial"/>
          <w:sz w:val="28"/>
          <w:szCs w:val="28"/>
          <w:lang w:eastAsia="en-IN"/>
        </w:rPr>
        <w:t>in three periods and the last evaluation (G3 of Table 1)</w:t>
      </w:r>
      <w:r>
        <w:rPr>
          <w:rFonts w:ascii="Arial" w:hAnsi="Arial" w:cs="Arial"/>
          <w:sz w:val="28"/>
          <w:szCs w:val="28"/>
          <w:lang w:eastAsia="en-IN"/>
        </w:rPr>
        <w:t xml:space="preserve"> </w:t>
      </w:r>
      <w:r w:rsidRPr="006A55EA">
        <w:rPr>
          <w:rFonts w:ascii="Arial" w:hAnsi="Arial" w:cs="Arial"/>
          <w:sz w:val="28"/>
          <w:szCs w:val="28"/>
          <w:lang w:eastAsia="en-IN"/>
        </w:rPr>
        <w:t>There are basically three data mining methods: classification, clustering, and association rule mining. In this study, we focus on the classification task.</w:t>
      </w:r>
    </w:p>
    <w:p w14:paraId="026EA3F2" w14:textId="77777777" w:rsidR="00B42924" w:rsidRDefault="00B42924" w:rsidP="00B42924">
      <w:pPr>
        <w:spacing w:line="360" w:lineRule="auto"/>
        <w:rPr>
          <w:rFonts w:ascii="Arial" w:hAnsi="Arial" w:cs="Arial"/>
          <w:sz w:val="28"/>
          <w:szCs w:val="28"/>
          <w:lang w:eastAsia="en-IN"/>
        </w:rPr>
      </w:pPr>
      <w:r w:rsidRPr="006A55EA">
        <w:rPr>
          <w:rFonts w:ascii="Arial" w:hAnsi="Arial" w:cs="Arial"/>
          <w:sz w:val="28"/>
          <w:szCs w:val="28"/>
          <w:lang w:eastAsia="en-IN"/>
        </w:rPr>
        <w:t xml:space="preserve">The methods to be used in data mining may differ depending on the field of study and the nature of the data we have. In this study, three well-known </w:t>
      </w:r>
      <w:r w:rsidRPr="006A55EA">
        <w:rPr>
          <w:rFonts w:ascii="Arial" w:hAnsi="Arial" w:cs="Arial"/>
          <w:sz w:val="28"/>
          <w:szCs w:val="28"/>
          <w:lang w:eastAsia="en-IN"/>
        </w:rPr>
        <w:lastRenderedPageBreak/>
        <w:t>classification algorithms (decision tree, random forest, and naive Bayes) were employed on the educational datasets to predict the final grades of students.</w:t>
      </w:r>
    </w:p>
    <w:p w14:paraId="69943CC6" w14:textId="7B553EE1" w:rsidR="00B42924" w:rsidRDefault="00B42924" w:rsidP="00B42924">
      <w:pPr>
        <w:spacing w:line="360" w:lineRule="auto"/>
        <w:rPr>
          <w:rFonts w:ascii="Arial Black" w:hAnsi="Arial Black" w:cs="Arial"/>
          <w:sz w:val="28"/>
          <w:szCs w:val="28"/>
          <w:lang w:eastAsia="en-IN"/>
        </w:rPr>
      </w:pPr>
      <w:r w:rsidRPr="006A55EA">
        <w:rPr>
          <w:rFonts w:ascii="Arial Black" w:hAnsi="Arial Black" w:cs="Arial"/>
          <w:sz w:val="28"/>
          <w:szCs w:val="28"/>
          <w:lang w:eastAsia="en-IN"/>
        </w:rPr>
        <w:t>3.1 Naive Bayes</w:t>
      </w:r>
      <w:r>
        <w:rPr>
          <w:rFonts w:ascii="Arial Black" w:hAnsi="Arial Black" w:cs="Arial"/>
          <w:sz w:val="28"/>
          <w:szCs w:val="28"/>
          <w:lang w:eastAsia="en-IN"/>
        </w:rPr>
        <w:t>:</w:t>
      </w:r>
    </w:p>
    <w:p w14:paraId="76EC6B2B" w14:textId="77777777" w:rsidR="00B42924" w:rsidRDefault="00B42924" w:rsidP="00B42924">
      <w:pPr>
        <w:spacing w:line="360" w:lineRule="auto"/>
        <w:rPr>
          <w:rFonts w:ascii="Arial" w:hAnsi="Arial" w:cs="Arial"/>
          <w:sz w:val="28"/>
          <w:szCs w:val="28"/>
          <w:lang w:eastAsia="en-IN"/>
        </w:rPr>
      </w:pPr>
      <w:r w:rsidRPr="006A55EA">
        <w:rPr>
          <w:rFonts w:ascii="Arial" w:hAnsi="Arial" w:cs="Arial"/>
          <w:sz w:val="28"/>
          <w:szCs w:val="28"/>
          <w:lang w:eastAsia="en-IN"/>
        </w:rPr>
        <w:t>Naive Bayes classifiers are a family of algorithms. These classifiers are based on Bayes’ Theorem, which finds the possibility of a new event based on previously occurring events. Each classification is independent of one another but has a common principle.</w:t>
      </w:r>
    </w:p>
    <w:p w14:paraId="66D84F66" w14:textId="77777777" w:rsidR="00B42924" w:rsidRDefault="00B42924" w:rsidP="00B42924">
      <w:pPr>
        <w:spacing w:line="360" w:lineRule="auto"/>
        <w:rPr>
          <w:rFonts w:ascii="Arial Black" w:hAnsi="Arial Black" w:cs="Arial"/>
          <w:sz w:val="28"/>
          <w:szCs w:val="28"/>
          <w:lang w:eastAsia="en-IN"/>
        </w:rPr>
      </w:pPr>
      <w:r>
        <w:rPr>
          <w:rFonts w:ascii="Arial Black" w:hAnsi="Arial Black" w:cs="Arial"/>
          <w:sz w:val="28"/>
          <w:szCs w:val="28"/>
          <w:lang w:eastAsia="en-IN"/>
        </w:rPr>
        <w:t xml:space="preserve">3.2 </w:t>
      </w:r>
      <w:r w:rsidRPr="006A55EA">
        <w:rPr>
          <w:rFonts w:ascii="Arial Black" w:hAnsi="Arial Black" w:cs="Arial"/>
          <w:sz w:val="28"/>
          <w:szCs w:val="28"/>
          <w:lang w:eastAsia="en-IN"/>
        </w:rPr>
        <w:t>Decision tree</w:t>
      </w:r>
      <w:r>
        <w:rPr>
          <w:rFonts w:ascii="Arial Black" w:hAnsi="Arial Black" w:cs="Arial"/>
          <w:sz w:val="28"/>
          <w:szCs w:val="28"/>
          <w:lang w:eastAsia="en-IN"/>
        </w:rPr>
        <w:t>:</w:t>
      </w:r>
    </w:p>
    <w:p w14:paraId="136AE2C9" w14:textId="06DCA4F8" w:rsidR="00B42924" w:rsidRDefault="00B42924" w:rsidP="00B42924">
      <w:pPr>
        <w:spacing w:line="360" w:lineRule="auto"/>
        <w:rPr>
          <w:rFonts w:ascii="Arial" w:hAnsi="Arial" w:cs="Arial"/>
          <w:sz w:val="28"/>
          <w:szCs w:val="28"/>
          <w:lang w:eastAsia="en-IN"/>
        </w:rPr>
      </w:pPr>
      <w:r w:rsidRPr="006A55EA">
        <w:rPr>
          <w:rFonts w:ascii="Arial" w:hAnsi="Arial" w:cs="Arial"/>
          <w:sz w:val="28"/>
          <w:szCs w:val="28"/>
          <w:lang w:eastAsia="en-IN"/>
        </w:rPr>
        <w:t xml:space="preserve">A decision tree uses a </w:t>
      </w:r>
      <w:r w:rsidR="002F3C50">
        <w:rPr>
          <w:rFonts w:ascii="Arial" w:hAnsi="Arial" w:cs="Arial"/>
          <w:sz w:val="28"/>
          <w:szCs w:val="28"/>
          <w:lang w:eastAsia="en-IN"/>
        </w:rPr>
        <w:t>tree-like</w:t>
      </w:r>
      <w:r w:rsidRPr="006A55EA">
        <w:rPr>
          <w:rFonts w:ascii="Arial" w:hAnsi="Arial" w:cs="Arial"/>
          <w:sz w:val="28"/>
          <w:szCs w:val="28"/>
          <w:lang w:eastAsia="en-IN"/>
        </w:rPr>
        <w:t xml:space="preserve"> graph. Decision trees are like </w:t>
      </w:r>
      <w:r w:rsidR="002F3C50">
        <w:rPr>
          <w:rFonts w:ascii="Arial" w:hAnsi="Arial" w:cs="Arial"/>
          <w:sz w:val="28"/>
          <w:szCs w:val="28"/>
          <w:lang w:eastAsia="en-IN"/>
        </w:rPr>
        <w:t>flowcharts</w:t>
      </w:r>
      <w:r w:rsidRPr="006A55EA">
        <w:rPr>
          <w:rFonts w:ascii="Arial" w:hAnsi="Arial" w:cs="Arial"/>
          <w:sz w:val="28"/>
          <w:szCs w:val="28"/>
          <w:lang w:eastAsia="en-IN"/>
        </w:rPr>
        <w:t xml:space="preserve"> but not noncyclic. The tree consists of nodes and branches. Nodes and branches are arranged in a row. </w:t>
      </w:r>
      <w:r w:rsidR="002F3C50">
        <w:rPr>
          <w:rFonts w:ascii="Arial" w:hAnsi="Arial" w:cs="Arial"/>
          <w:sz w:val="28"/>
          <w:szCs w:val="28"/>
          <w:lang w:eastAsia="en-IN"/>
        </w:rPr>
        <w:t>The root</w:t>
      </w:r>
      <w:r w:rsidRPr="006A55EA">
        <w:rPr>
          <w:rFonts w:ascii="Arial" w:hAnsi="Arial" w:cs="Arial"/>
          <w:sz w:val="28"/>
          <w:szCs w:val="28"/>
          <w:lang w:eastAsia="en-IN"/>
        </w:rPr>
        <w:t xml:space="preserve"> node is on the top of a tree and represents the entire dataset. Entropy is calculated when determining nodes in a tree. It models decisions with efficacy, results, and resource costs. In this study, </w:t>
      </w:r>
      <w:r w:rsidR="002F3C50">
        <w:rPr>
          <w:rFonts w:ascii="Arial" w:hAnsi="Arial" w:cs="Arial"/>
          <w:sz w:val="28"/>
          <w:szCs w:val="28"/>
          <w:lang w:eastAsia="en-IN"/>
        </w:rPr>
        <w:t xml:space="preserve">the </w:t>
      </w:r>
      <w:r w:rsidRPr="006A55EA">
        <w:rPr>
          <w:rFonts w:ascii="Arial" w:hAnsi="Arial" w:cs="Arial"/>
          <w:sz w:val="28"/>
          <w:szCs w:val="28"/>
          <w:lang w:eastAsia="en-IN"/>
        </w:rPr>
        <w:t>decision tree technique is preferred because it is easy to understand and interpret.</w:t>
      </w:r>
    </w:p>
    <w:p w14:paraId="068AED9F" w14:textId="77777777" w:rsidR="00B42924" w:rsidRDefault="00B42924" w:rsidP="00B42924">
      <w:pPr>
        <w:spacing w:line="360" w:lineRule="auto"/>
        <w:rPr>
          <w:rFonts w:ascii="Arial Black" w:hAnsi="Arial Black" w:cs="Arial"/>
          <w:sz w:val="28"/>
          <w:szCs w:val="28"/>
          <w:lang w:eastAsia="en-IN"/>
        </w:rPr>
      </w:pPr>
      <w:r w:rsidRPr="006A55EA">
        <w:rPr>
          <w:rFonts w:ascii="Arial Black" w:hAnsi="Arial Black" w:cs="Arial"/>
          <w:sz w:val="28"/>
          <w:szCs w:val="28"/>
          <w:lang w:eastAsia="en-IN"/>
        </w:rPr>
        <w:t>3.3 Random forest</w:t>
      </w:r>
      <w:r>
        <w:rPr>
          <w:rFonts w:ascii="Arial Black" w:hAnsi="Arial Black" w:cs="Arial"/>
          <w:sz w:val="28"/>
          <w:szCs w:val="28"/>
          <w:lang w:eastAsia="en-IN"/>
        </w:rPr>
        <w:t>:</w:t>
      </w:r>
    </w:p>
    <w:p w14:paraId="6D6333F2" w14:textId="7C3DE211" w:rsidR="00B42924" w:rsidRPr="00655661" w:rsidRDefault="00B42924" w:rsidP="00B42924">
      <w:pPr>
        <w:spacing w:line="360" w:lineRule="auto"/>
        <w:rPr>
          <w:rFonts w:ascii="Arial" w:hAnsi="Arial" w:cs="Arial"/>
          <w:sz w:val="28"/>
          <w:szCs w:val="28"/>
          <w:lang w:eastAsia="en-IN"/>
        </w:rPr>
      </w:pPr>
      <w:r w:rsidRPr="00655661">
        <w:rPr>
          <w:rFonts w:ascii="Arial" w:hAnsi="Arial" w:cs="Arial"/>
          <w:sz w:val="28"/>
          <w:szCs w:val="28"/>
          <w:lang w:eastAsia="en-IN"/>
        </w:rPr>
        <w:t xml:space="preserve">Random forest is an ensemble learning algorithm. It is a supervised classification method. It consists of randomly generated many decision trees. The established forest is formed by the decision trees community trained by the bagging method, which is one of the ensemble methods. </w:t>
      </w:r>
      <w:r w:rsidR="002F3C50">
        <w:rPr>
          <w:rFonts w:ascii="Arial" w:hAnsi="Arial" w:cs="Arial"/>
          <w:sz w:val="28"/>
          <w:szCs w:val="28"/>
          <w:lang w:eastAsia="en-IN"/>
        </w:rPr>
        <w:t>The random</w:t>
      </w:r>
      <w:r w:rsidRPr="00655661">
        <w:rPr>
          <w:rFonts w:ascii="Arial" w:hAnsi="Arial" w:cs="Arial"/>
          <w:sz w:val="28"/>
          <w:szCs w:val="28"/>
          <w:lang w:eastAsia="en-IN"/>
        </w:rPr>
        <w:t xml:space="preserve"> forest creates multiple decision trees and combines them to achieve </w:t>
      </w:r>
      <w:r w:rsidR="002F3C50">
        <w:rPr>
          <w:rFonts w:ascii="Arial" w:hAnsi="Arial" w:cs="Arial"/>
          <w:sz w:val="28"/>
          <w:szCs w:val="28"/>
          <w:lang w:eastAsia="en-IN"/>
        </w:rPr>
        <w:t>more accuracy rates</w:t>
      </w:r>
      <w:r w:rsidRPr="00655661">
        <w:rPr>
          <w:rFonts w:ascii="Arial" w:hAnsi="Arial" w:cs="Arial"/>
          <w:sz w:val="28"/>
          <w:szCs w:val="28"/>
          <w:lang w:eastAsia="en-IN"/>
        </w:rPr>
        <w:t xml:space="preserve"> and stable </w:t>
      </w:r>
      <w:r w:rsidR="002F3C50">
        <w:rPr>
          <w:rFonts w:ascii="Arial" w:hAnsi="Arial" w:cs="Arial"/>
          <w:sz w:val="28"/>
          <w:szCs w:val="28"/>
          <w:lang w:eastAsia="en-IN"/>
        </w:rPr>
        <w:t>predictions</w:t>
      </w:r>
      <w:r w:rsidRPr="00655661">
        <w:rPr>
          <w:rFonts w:ascii="Arial" w:hAnsi="Arial" w:cs="Arial"/>
          <w:sz w:val="28"/>
          <w:szCs w:val="28"/>
          <w:lang w:eastAsia="en-IN"/>
        </w:rPr>
        <w:t>.</w:t>
      </w:r>
    </w:p>
    <w:p w14:paraId="11CCC520" w14:textId="473DB4CD" w:rsidR="00B42924" w:rsidRPr="00655661" w:rsidRDefault="00B42924" w:rsidP="00B42924">
      <w:pPr>
        <w:spacing w:line="360" w:lineRule="auto"/>
        <w:rPr>
          <w:rFonts w:ascii="Arial" w:hAnsi="Arial" w:cs="Arial"/>
          <w:sz w:val="28"/>
          <w:szCs w:val="28"/>
          <w:lang w:eastAsia="en-IN"/>
        </w:rPr>
      </w:pPr>
      <w:r w:rsidRPr="00655661">
        <w:rPr>
          <w:rFonts w:ascii="Arial" w:hAnsi="Arial" w:cs="Arial"/>
          <w:sz w:val="28"/>
          <w:szCs w:val="28"/>
          <w:lang w:eastAsia="en-IN"/>
        </w:rPr>
        <w:lastRenderedPageBreak/>
        <w:t xml:space="preserve">Figure 1 illustrates the workflow of </w:t>
      </w:r>
      <w:r w:rsidR="002F3C50">
        <w:rPr>
          <w:rFonts w:ascii="Arial" w:hAnsi="Arial" w:cs="Arial"/>
          <w:sz w:val="28"/>
          <w:szCs w:val="28"/>
          <w:lang w:eastAsia="en-IN"/>
        </w:rPr>
        <w:t xml:space="preserve">the </w:t>
      </w:r>
      <w:r w:rsidRPr="00655661">
        <w:rPr>
          <w:rFonts w:ascii="Arial" w:hAnsi="Arial" w:cs="Arial"/>
          <w:sz w:val="28"/>
          <w:szCs w:val="28"/>
          <w:lang w:eastAsia="en-IN"/>
        </w:rPr>
        <w:t xml:space="preserve">data mining model for classification. In the first step, feature selection algorithms are applied </w:t>
      </w:r>
      <w:r w:rsidR="002F3C50">
        <w:rPr>
          <w:rFonts w:ascii="Arial" w:hAnsi="Arial" w:cs="Arial"/>
          <w:sz w:val="28"/>
          <w:szCs w:val="28"/>
          <w:lang w:eastAsia="en-IN"/>
        </w:rPr>
        <w:t>to</w:t>
      </w:r>
      <w:r w:rsidRPr="00655661">
        <w:rPr>
          <w:rFonts w:ascii="Arial" w:hAnsi="Arial" w:cs="Arial"/>
          <w:sz w:val="28"/>
          <w:szCs w:val="28"/>
          <w:lang w:eastAsia="en-IN"/>
        </w:rPr>
        <w:t xml:space="preserve"> the educational data. Next, classification algorithms are used to build a good model which can accurately map inputs to desired outputs. The model evaluation phase provides feedback to the feature selection and learning phases for adjustment to improve classification performance. Once a model is built, then, in the second phase, it is used to predict label of new student data.</w:t>
      </w:r>
    </w:p>
    <w:p w14:paraId="77B319FD" w14:textId="77777777" w:rsidR="00B42924" w:rsidRDefault="00B42924" w:rsidP="00B42924">
      <w:pPr>
        <w:rPr>
          <w:rFonts w:ascii="Arial" w:hAnsi="Arial" w:cs="Arial"/>
          <w:sz w:val="28"/>
          <w:szCs w:val="28"/>
        </w:rPr>
      </w:pPr>
      <w:r>
        <w:rPr>
          <w:noProof/>
        </w:rPr>
        <w:drawing>
          <wp:inline distT="0" distB="0" distL="0" distR="0" wp14:anchorId="14F41522" wp14:editId="72DB7DE8">
            <wp:extent cx="5631180" cy="36499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31180" cy="3649980"/>
                    </a:xfrm>
                    <a:prstGeom prst="rect">
                      <a:avLst/>
                    </a:prstGeom>
                    <a:noFill/>
                    <a:ln>
                      <a:noFill/>
                    </a:ln>
                  </pic:spPr>
                </pic:pic>
              </a:graphicData>
            </a:graphic>
          </wp:inline>
        </w:drawing>
      </w:r>
    </w:p>
    <w:p w14:paraId="2CBACA6A" w14:textId="77777777" w:rsidR="00B42924" w:rsidRDefault="00B42924" w:rsidP="00B42924">
      <w:pPr>
        <w:rPr>
          <w:rFonts w:ascii="Arial" w:hAnsi="Arial" w:cs="Arial"/>
          <w:sz w:val="28"/>
          <w:szCs w:val="28"/>
        </w:rPr>
      </w:pPr>
    </w:p>
    <w:p w14:paraId="31BF1A70" w14:textId="77777777" w:rsidR="00B42924" w:rsidRPr="00DA13B5" w:rsidRDefault="00B42924" w:rsidP="00B42924">
      <w:pPr>
        <w:spacing w:line="360" w:lineRule="auto"/>
        <w:rPr>
          <w:rFonts w:ascii="Arial Black" w:hAnsi="Arial Black" w:cstheme="minorHAnsi"/>
          <w:sz w:val="24"/>
          <w:szCs w:val="24"/>
          <w:lang w:eastAsia="en-IN"/>
        </w:rPr>
      </w:pPr>
      <w:r w:rsidRPr="00DA13B5">
        <w:rPr>
          <w:rFonts w:ascii="Arial Black" w:hAnsi="Arial Black" w:cs="Arial"/>
          <w:b/>
          <w:bCs/>
          <w:sz w:val="24"/>
          <w:szCs w:val="24"/>
        </w:rPr>
        <w:t>3.</w:t>
      </w:r>
      <w:r>
        <w:rPr>
          <w:rFonts w:ascii="Arial Black" w:hAnsi="Arial Black" w:cs="Arial"/>
          <w:b/>
          <w:bCs/>
          <w:sz w:val="24"/>
          <w:szCs w:val="24"/>
        </w:rPr>
        <w:t>4</w:t>
      </w:r>
      <w:r w:rsidRPr="00DA13B5">
        <w:rPr>
          <w:rFonts w:ascii="Arial Black" w:hAnsi="Arial Black" w:cs="Arial"/>
          <w:b/>
          <w:bCs/>
          <w:sz w:val="24"/>
          <w:szCs w:val="24"/>
        </w:rPr>
        <w:t xml:space="preserve"> Data Set Information:</w:t>
      </w:r>
    </w:p>
    <w:p w14:paraId="5CD010B7" w14:textId="42CE37C2" w:rsidR="00B42924" w:rsidRDefault="00B42924" w:rsidP="00B42924">
      <w:pPr>
        <w:spacing w:line="360" w:lineRule="auto"/>
        <w:rPr>
          <w:rFonts w:ascii="Arial" w:hAnsi="Arial" w:cs="Arial"/>
          <w:color w:val="000000" w:themeColor="text1"/>
          <w:sz w:val="24"/>
          <w:szCs w:val="24"/>
        </w:rPr>
      </w:pPr>
      <w:r w:rsidRPr="00DA13B5">
        <w:rPr>
          <w:rFonts w:ascii="Arial" w:hAnsi="Arial" w:cs="Arial"/>
          <w:color w:val="000000" w:themeColor="text1"/>
          <w:sz w:val="24"/>
          <w:szCs w:val="24"/>
        </w:rPr>
        <w:t xml:space="preserve">This data approach student achievement in secondary education of two Portuguese schools. The data attributes include student grades, demographic, social and school related features) and it was collected by using school reports and questionnaires. Two datasets are provided regarding the performance in two distinct subjects: Mathematics </w:t>
      </w:r>
      <w:r w:rsidRPr="00DA13B5">
        <w:rPr>
          <w:rFonts w:ascii="Arial" w:hAnsi="Arial" w:cs="Arial"/>
          <w:color w:val="000000" w:themeColor="text1"/>
          <w:sz w:val="24"/>
          <w:szCs w:val="24"/>
        </w:rPr>
        <w:lastRenderedPageBreak/>
        <w:t xml:space="preserve">(mat) and Portuguese language (por). In [Cortez and Silva, 2008], the two datasets were </w:t>
      </w:r>
      <w:proofErr w:type="spellStart"/>
      <w:r w:rsidRPr="00DA13B5">
        <w:rPr>
          <w:rFonts w:ascii="Arial" w:hAnsi="Arial" w:cs="Arial"/>
          <w:color w:val="000000" w:themeColor="text1"/>
          <w:sz w:val="24"/>
          <w:szCs w:val="24"/>
        </w:rPr>
        <w:t>modeled</w:t>
      </w:r>
      <w:proofErr w:type="spellEnd"/>
      <w:r w:rsidRPr="00DA13B5">
        <w:rPr>
          <w:rFonts w:ascii="Arial" w:hAnsi="Arial" w:cs="Arial"/>
          <w:color w:val="000000" w:themeColor="text1"/>
          <w:sz w:val="24"/>
          <w:szCs w:val="24"/>
        </w:rPr>
        <w:t xml:space="preserve"> under binary/five-level classification and regression tasks. Important note: the target attribute G3 has a strong correlation with attributes G2 and G1. This occurs because G3 is the final year grade (issued at the 3rd period), while G1 and G2 correspond to the 1st and </w:t>
      </w:r>
      <w:r w:rsidR="002F3C50">
        <w:rPr>
          <w:rFonts w:ascii="Arial" w:hAnsi="Arial" w:cs="Arial"/>
          <w:color w:val="000000" w:themeColor="text1"/>
          <w:sz w:val="24"/>
          <w:szCs w:val="24"/>
        </w:rPr>
        <w:t>2</w:t>
      </w:r>
      <w:r w:rsidR="002F3C50" w:rsidRPr="002F3C50">
        <w:rPr>
          <w:rFonts w:ascii="Arial" w:hAnsi="Arial" w:cs="Arial"/>
          <w:color w:val="000000" w:themeColor="text1"/>
          <w:sz w:val="24"/>
          <w:szCs w:val="24"/>
          <w:vertAlign w:val="superscript"/>
        </w:rPr>
        <w:t>nd</w:t>
      </w:r>
      <w:r w:rsidR="002F3C50">
        <w:rPr>
          <w:rFonts w:ascii="Arial" w:hAnsi="Arial" w:cs="Arial"/>
          <w:color w:val="000000" w:themeColor="text1"/>
          <w:sz w:val="24"/>
          <w:szCs w:val="24"/>
        </w:rPr>
        <w:t>-period</w:t>
      </w:r>
      <w:r w:rsidRPr="00DA13B5">
        <w:rPr>
          <w:rFonts w:ascii="Arial" w:hAnsi="Arial" w:cs="Arial"/>
          <w:color w:val="000000" w:themeColor="text1"/>
          <w:sz w:val="24"/>
          <w:szCs w:val="24"/>
        </w:rPr>
        <w:t xml:space="preserve"> grades. It is more difficult to predict G3 without G2 and G1, but such prediction is much more useful (see paper source for more details).</w:t>
      </w:r>
    </w:p>
    <w:p w14:paraId="0E14A62B" w14:textId="5AD5F2CA" w:rsidR="00B42924" w:rsidRPr="00B42924" w:rsidRDefault="00B42924" w:rsidP="00B42924">
      <w:pPr>
        <w:spacing w:line="360" w:lineRule="auto"/>
        <w:rPr>
          <w:rFonts w:ascii="Arial" w:hAnsi="Arial" w:cs="Arial"/>
          <w:color w:val="000000" w:themeColor="text1"/>
          <w:sz w:val="24"/>
          <w:szCs w:val="24"/>
        </w:rPr>
      </w:pPr>
      <w:r>
        <w:rPr>
          <w:rFonts w:ascii="Arial Black" w:eastAsia="Arial" w:hAnsi="Arial Black" w:cstheme="minorHAnsi"/>
          <w:b/>
          <w:color w:val="000000" w:themeColor="text1"/>
          <w:sz w:val="28"/>
          <w:szCs w:val="28"/>
          <w:lang w:val="en-US" w:bidi="en-US"/>
        </w:rPr>
        <w:t xml:space="preserve">3.5 </w:t>
      </w:r>
      <w:r w:rsidRPr="00295FF9">
        <w:rPr>
          <w:rFonts w:ascii="Arial Black" w:eastAsia="Arial" w:hAnsi="Arial Black" w:cstheme="minorHAnsi"/>
          <w:b/>
          <w:color w:val="000000" w:themeColor="text1"/>
          <w:sz w:val="28"/>
          <w:szCs w:val="28"/>
          <w:lang w:val="en-US" w:bidi="en-US"/>
        </w:rPr>
        <w:t>Dataset description</w:t>
      </w:r>
      <w:r>
        <w:rPr>
          <w:rFonts w:ascii="Arial Black" w:eastAsia="Arial" w:hAnsi="Arial Black" w:cstheme="minorHAnsi"/>
          <w:b/>
          <w:color w:val="000000" w:themeColor="text1"/>
          <w:sz w:val="28"/>
          <w:szCs w:val="28"/>
          <w:lang w:val="en-US" w:bidi="en-US"/>
        </w:rPr>
        <w:t>:</w:t>
      </w:r>
    </w:p>
    <w:p w14:paraId="493785FB" w14:textId="57511F72" w:rsidR="00B42924" w:rsidRDefault="00B42924" w:rsidP="00B42924">
      <w:pPr>
        <w:rPr>
          <w:rFonts w:ascii="Arial" w:hAnsi="Arial" w:cs="Arial"/>
          <w:sz w:val="28"/>
          <w:szCs w:val="28"/>
          <w:lang w:eastAsia="en-IN"/>
        </w:rPr>
      </w:pPr>
      <w:r w:rsidRPr="00295FF9">
        <w:rPr>
          <w:rFonts w:ascii="Arial" w:hAnsi="Arial" w:cs="Arial"/>
          <w:sz w:val="28"/>
          <w:szCs w:val="28"/>
          <w:lang w:eastAsia="en-IN"/>
        </w:rPr>
        <w:t xml:space="preserve">In this study, two </w:t>
      </w:r>
      <w:proofErr w:type="spellStart"/>
      <w:r w:rsidRPr="00295FF9">
        <w:rPr>
          <w:rFonts w:ascii="Arial" w:hAnsi="Arial" w:cs="Arial"/>
          <w:sz w:val="28"/>
          <w:szCs w:val="28"/>
          <w:lang w:eastAsia="en-IN"/>
        </w:rPr>
        <w:t>publically</w:t>
      </w:r>
      <w:proofErr w:type="spellEnd"/>
      <w:r w:rsidRPr="00295FF9">
        <w:rPr>
          <w:rFonts w:ascii="Arial" w:hAnsi="Arial" w:cs="Arial"/>
          <w:sz w:val="28"/>
          <w:szCs w:val="28"/>
          <w:lang w:eastAsia="en-IN"/>
        </w:rPr>
        <w:t xml:space="preserve"> available datasets [19] were used to predict student performances. Both datasets were collected from </w:t>
      </w:r>
      <w:r w:rsidR="002F3C50">
        <w:rPr>
          <w:rFonts w:ascii="Arial" w:hAnsi="Arial" w:cs="Arial"/>
          <w:sz w:val="28"/>
          <w:szCs w:val="28"/>
          <w:lang w:eastAsia="en-IN"/>
        </w:rPr>
        <w:t xml:space="preserve">the </w:t>
      </w:r>
      <w:r w:rsidRPr="00295FF9">
        <w:rPr>
          <w:rFonts w:ascii="Arial" w:hAnsi="Arial" w:cs="Arial"/>
          <w:sz w:val="28"/>
          <w:szCs w:val="28"/>
          <w:lang w:eastAsia="en-IN"/>
        </w:rPr>
        <w:t xml:space="preserve">secondary education of two Portuguese schools. Dataset attributes are about student grades and social, demographic, and school-related features. All data were obtained from school reports and questionnaires. The first dataset has information regarding the performances of students in Mathematics </w:t>
      </w:r>
      <w:r w:rsidR="002F3C50">
        <w:rPr>
          <w:rFonts w:ascii="Arial" w:hAnsi="Arial" w:cs="Arial"/>
          <w:sz w:val="28"/>
          <w:szCs w:val="28"/>
          <w:lang w:eastAsia="en-IN"/>
        </w:rPr>
        <w:t>lessons</w:t>
      </w:r>
      <w:r w:rsidRPr="00295FF9">
        <w:rPr>
          <w:rFonts w:ascii="Arial" w:hAnsi="Arial" w:cs="Arial"/>
          <w:sz w:val="28"/>
          <w:szCs w:val="28"/>
          <w:lang w:eastAsia="en-IN"/>
        </w:rPr>
        <w:t xml:space="preserve">, and the other one has student data taken from Portuguese language </w:t>
      </w:r>
      <w:r w:rsidR="002F3C50">
        <w:rPr>
          <w:rFonts w:ascii="Arial" w:hAnsi="Arial" w:cs="Arial"/>
          <w:sz w:val="28"/>
          <w:szCs w:val="28"/>
          <w:lang w:eastAsia="en-IN"/>
        </w:rPr>
        <w:t>lessons</w:t>
      </w:r>
      <w:r w:rsidRPr="00295FF9">
        <w:rPr>
          <w:rFonts w:ascii="Arial" w:hAnsi="Arial" w:cs="Arial"/>
          <w:sz w:val="28"/>
          <w:szCs w:val="28"/>
          <w:lang w:eastAsia="en-IN"/>
        </w:rPr>
        <w:t>. Both datasets have 33 attributes as shown in Table 1.</w:t>
      </w:r>
    </w:p>
    <w:p w14:paraId="5E304462" w14:textId="77777777" w:rsidR="0072603D" w:rsidRPr="00295FF9" w:rsidRDefault="0072603D" w:rsidP="00B42924">
      <w:pPr>
        <w:rPr>
          <w:rFonts w:ascii="Arial" w:hAnsi="Arial" w:cs="Arial"/>
          <w:sz w:val="28"/>
          <w:szCs w:val="28"/>
          <w:lang w:eastAsia="en-IN"/>
        </w:rPr>
      </w:pPr>
    </w:p>
    <w:p w14:paraId="77CD67D6" w14:textId="77777777" w:rsidR="00B42924" w:rsidRPr="00B42924" w:rsidRDefault="00B42924" w:rsidP="00B42924">
      <w:pPr>
        <w:pStyle w:val="Heading2"/>
        <w:shd w:val="clear" w:color="auto" w:fill="FFFFFF"/>
        <w:spacing w:before="0" w:line="360" w:lineRule="auto"/>
        <w:rPr>
          <w:rFonts w:ascii="Arial Black" w:hAnsi="Arial Black" w:cs="CMR10"/>
          <w:b/>
          <w:bCs/>
          <w:color w:val="000000" w:themeColor="text1"/>
          <w:sz w:val="28"/>
          <w:szCs w:val="28"/>
        </w:rPr>
      </w:pPr>
      <w:r w:rsidRPr="00B42924">
        <w:rPr>
          <w:rFonts w:ascii="Arial Black" w:hAnsi="Arial Black" w:cs="CMR10"/>
          <w:b/>
          <w:bCs/>
          <w:color w:val="000000" w:themeColor="text1"/>
          <w:sz w:val="28"/>
          <w:szCs w:val="28"/>
        </w:rPr>
        <w:t xml:space="preserve">Table 1: The </w:t>
      </w:r>
      <w:proofErr w:type="spellStart"/>
      <w:r w:rsidRPr="00B42924">
        <w:rPr>
          <w:rFonts w:ascii="Arial Black" w:hAnsi="Arial Black" w:cs="CMR10"/>
          <w:b/>
          <w:bCs/>
          <w:color w:val="000000" w:themeColor="text1"/>
          <w:sz w:val="28"/>
          <w:szCs w:val="28"/>
        </w:rPr>
        <w:t>preprocessed</w:t>
      </w:r>
      <w:proofErr w:type="spellEnd"/>
      <w:r w:rsidRPr="00B42924">
        <w:rPr>
          <w:rFonts w:ascii="Arial Black" w:hAnsi="Arial Black" w:cs="CMR10"/>
          <w:b/>
          <w:bCs/>
          <w:color w:val="000000" w:themeColor="text1"/>
          <w:sz w:val="28"/>
          <w:szCs w:val="28"/>
        </w:rPr>
        <w:t xml:space="preserve"> student-related variables</w:t>
      </w:r>
    </w:p>
    <w:p w14:paraId="1E158590" w14:textId="77777777" w:rsidR="00B42924" w:rsidRPr="009F51D5" w:rsidRDefault="00B42924" w:rsidP="00B42924">
      <w:pPr>
        <w:autoSpaceDE w:val="0"/>
        <w:autoSpaceDN w:val="0"/>
        <w:adjustRightInd w:val="0"/>
        <w:spacing w:after="0" w:line="240" w:lineRule="auto"/>
        <w:rPr>
          <w:rFonts w:ascii="Arial" w:hAnsi="Arial" w:cs="Arial"/>
          <w:sz w:val="24"/>
          <w:szCs w:val="24"/>
          <w:lang w:eastAsia="en-IN"/>
        </w:rPr>
      </w:pPr>
    </w:p>
    <w:p w14:paraId="3AB1B2DD" w14:textId="77777777" w:rsidR="00B42924" w:rsidRDefault="00B42924" w:rsidP="00B42924">
      <w:pPr>
        <w:rPr>
          <w:rFonts w:ascii="Arial" w:hAnsi="Arial" w:cs="Arial"/>
          <w:sz w:val="24"/>
          <w:szCs w:val="24"/>
          <w:lang w:eastAsia="en-IN"/>
        </w:rPr>
      </w:pPr>
      <w:r>
        <w:rPr>
          <w:rFonts w:ascii="Arial" w:hAnsi="Arial" w:cs="Arial"/>
          <w:noProof/>
          <w:sz w:val="24"/>
          <w:szCs w:val="24"/>
          <w:lang w:eastAsia="en-IN"/>
        </w:rPr>
        <w:lastRenderedPageBreak/>
        <w:drawing>
          <wp:inline distT="0" distB="0" distL="0" distR="0" wp14:anchorId="40FCDCF5" wp14:editId="3FB580E4">
            <wp:extent cx="5579745" cy="5040630"/>
            <wp:effectExtent l="0" t="0" r="1905"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9">
                      <a:extLst>
                        <a:ext uri="{28A0092B-C50C-407E-A947-70E740481C1C}">
                          <a14:useLocalDpi xmlns:a14="http://schemas.microsoft.com/office/drawing/2010/main" val="0"/>
                        </a:ext>
                      </a:extLst>
                    </a:blip>
                    <a:stretch>
                      <a:fillRect/>
                    </a:stretch>
                  </pic:blipFill>
                  <pic:spPr>
                    <a:xfrm>
                      <a:off x="0" y="0"/>
                      <a:ext cx="5579745" cy="5040630"/>
                    </a:xfrm>
                    <a:prstGeom prst="rect">
                      <a:avLst/>
                    </a:prstGeom>
                  </pic:spPr>
                </pic:pic>
              </a:graphicData>
            </a:graphic>
          </wp:inline>
        </w:drawing>
      </w:r>
    </w:p>
    <w:p w14:paraId="4E27A20C" w14:textId="77777777" w:rsidR="00B42924" w:rsidRPr="00C3683F" w:rsidRDefault="00B42924" w:rsidP="00B42924">
      <w:pPr>
        <w:rPr>
          <w:rFonts w:ascii="Arial Black" w:hAnsi="Arial Black" w:cs="Arial"/>
          <w:sz w:val="36"/>
          <w:szCs w:val="36"/>
          <w:lang w:eastAsia="en-IN"/>
        </w:rPr>
      </w:pPr>
    </w:p>
    <w:p w14:paraId="6180976D" w14:textId="77777777" w:rsidR="00B42924" w:rsidRDefault="00B42924" w:rsidP="00B42924">
      <w:pPr>
        <w:rPr>
          <w:rFonts w:ascii="Arial Black" w:hAnsi="Arial Black" w:cs="CMR10"/>
          <w:sz w:val="36"/>
          <w:szCs w:val="36"/>
          <w:lang w:eastAsia="en-IN"/>
        </w:rPr>
      </w:pPr>
      <w:r>
        <w:rPr>
          <w:rFonts w:ascii="Arial Black" w:hAnsi="Arial Black" w:cs="CMR10"/>
          <w:noProof/>
          <w:sz w:val="36"/>
          <w:szCs w:val="36"/>
          <w:lang w:eastAsia="en-IN"/>
        </w:rPr>
        <w:lastRenderedPageBreak/>
        <w:drawing>
          <wp:anchor distT="0" distB="0" distL="114300" distR="114300" simplePos="0" relativeHeight="251665408" behindDoc="0" locked="0" layoutInCell="1" allowOverlap="1" wp14:anchorId="311E7529" wp14:editId="7881608F">
            <wp:simplePos x="0" y="0"/>
            <wp:positionH relativeFrom="column">
              <wp:posOffset>1905</wp:posOffset>
            </wp:positionH>
            <wp:positionV relativeFrom="paragraph">
              <wp:posOffset>0</wp:posOffset>
            </wp:positionV>
            <wp:extent cx="5579745" cy="4810760"/>
            <wp:effectExtent l="0" t="0" r="1905" b="889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0">
                      <a:extLst>
                        <a:ext uri="{28A0092B-C50C-407E-A947-70E740481C1C}">
                          <a14:useLocalDpi xmlns:a14="http://schemas.microsoft.com/office/drawing/2010/main" val="0"/>
                        </a:ext>
                      </a:extLst>
                    </a:blip>
                    <a:stretch>
                      <a:fillRect/>
                    </a:stretch>
                  </pic:blipFill>
                  <pic:spPr>
                    <a:xfrm>
                      <a:off x="0" y="0"/>
                      <a:ext cx="5579745" cy="4810760"/>
                    </a:xfrm>
                    <a:prstGeom prst="rect">
                      <a:avLst/>
                    </a:prstGeom>
                  </pic:spPr>
                </pic:pic>
              </a:graphicData>
            </a:graphic>
          </wp:anchor>
        </w:drawing>
      </w:r>
    </w:p>
    <w:p w14:paraId="4EF141F2" w14:textId="77777777" w:rsidR="002F3C50" w:rsidRDefault="002F3C50" w:rsidP="00B42924">
      <w:pPr>
        <w:rPr>
          <w:rFonts w:ascii="Arial Black" w:hAnsi="Arial Black" w:cs="CMR10"/>
          <w:sz w:val="36"/>
          <w:szCs w:val="36"/>
          <w:lang w:eastAsia="en-IN"/>
        </w:rPr>
      </w:pPr>
    </w:p>
    <w:p w14:paraId="5C8A7D5D" w14:textId="77777777" w:rsidR="002F3C50" w:rsidRDefault="002F3C50" w:rsidP="00B42924">
      <w:pPr>
        <w:rPr>
          <w:rFonts w:ascii="Arial Black" w:hAnsi="Arial Black" w:cs="CMR10"/>
          <w:sz w:val="36"/>
          <w:szCs w:val="36"/>
          <w:lang w:eastAsia="en-IN"/>
        </w:rPr>
      </w:pPr>
    </w:p>
    <w:p w14:paraId="1944C415" w14:textId="77777777" w:rsidR="002F3C50" w:rsidRDefault="002F3C50" w:rsidP="00B42924">
      <w:pPr>
        <w:rPr>
          <w:rFonts w:ascii="Arial Black" w:hAnsi="Arial Black" w:cs="CMR10"/>
          <w:sz w:val="36"/>
          <w:szCs w:val="36"/>
          <w:lang w:eastAsia="en-IN"/>
        </w:rPr>
      </w:pPr>
    </w:p>
    <w:p w14:paraId="234A2482" w14:textId="77777777" w:rsidR="002F3C50" w:rsidRDefault="002F3C50" w:rsidP="00B42924">
      <w:pPr>
        <w:rPr>
          <w:rFonts w:ascii="Arial Black" w:hAnsi="Arial Black" w:cs="CMR10"/>
          <w:sz w:val="36"/>
          <w:szCs w:val="36"/>
          <w:lang w:eastAsia="en-IN"/>
        </w:rPr>
      </w:pPr>
    </w:p>
    <w:p w14:paraId="0ACD0130" w14:textId="77777777" w:rsidR="002F3C50" w:rsidRDefault="002F3C50" w:rsidP="00B42924">
      <w:pPr>
        <w:rPr>
          <w:rFonts w:ascii="Arial Black" w:hAnsi="Arial Black" w:cs="CMR10"/>
          <w:sz w:val="36"/>
          <w:szCs w:val="36"/>
          <w:lang w:eastAsia="en-IN"/>
        </w:rPr>
      </w:pPr>
    </w:p>
    <w:p w14:paraId="779B8F32" w14:textId="7CBC59FC" w:rsidR="002F3C50" w:rsidRDefault="002F3C50" w:rsidP="00B42924">
      <w:pPr>
        <w:rPr>
          <w:rFonts w:ascii="Arial Black" w:hAnsi="Arial Black" w:cs="CMR10"/>
          <w:sz w:val="36"/>
          <w:szCs w:val="36"/>
          <w:lang w:eastAsia="en-IN"/>
        </w:rPr>
      </w:pPr>
    </w:p>
    <w:p w14:paraId="60D51873" w14:textId="6A17D003" w:rsidR="0072603D" w:rsidRDefault="0072603D" w:rsidP="00B42924">
      <w:pPr>
        <w:rPr>
          <w:rFonts w:ascii="Arial Black" w:hAnsi="Arial Black" w:cs="CMR10"/>
          <w:sz w:val="36"/>
          <w:szCs w:val="36"/>
          <w:lang w:eastAsia="en-IN"/>
        </w:rPr>
      </w:pPr>
    </w:p>
    <w:p w14:paraId="2E93F3EF" w14:textId="7D01E06D" w:rsidR="0072603D" w:rsidRDefault="0072603D" w:rsidP="00B42924">
      <w:pPr>
        <w:rPr>
          <w:rFonts w:ascii="Arial Black" w:hAnsi="Arial Black" w:cs="CMR10"/>
          <w:sz w:val="36"/>
          <w:szCs w:val="36"/>
          <w:lang w:eastAsia="en-IN"/>
        </w:rPr>
      </w:pPr>
    </w:p>
    <w:p w14:paraId="4C0BB62D" w14:textId="7858AA7F" w:rsidR="0072603D" w:rsidRDefault="0072603D" w:rsidP="00B42924">
      <w:pPr>
        <w:rPr>
          <w:rFonts w:ascii="Arial Black" w:hAnsi="Arial Black" w:cs="CMR10"/>
          <w:sz w:val="36"/>
          <w:szCs w:val="36"/>
          <w:lang w:eastAsia="en-IN"/>
        </w:rPr>
      </w:pPr>
    </w:p>
    <w:p w14:paraId="7C91B548" w14:textId="7CE481C4" w:rsidR="0072603D" w:rsidRDefault="0072603D" w:rsidP="00B42924">
      <w:pPr>
        <w:rPr>
          <w:rFonts w:ascii="Arial Black" w:hAnsi="Arial Black" w:cs="CMR10"/>
          <w:sz w:val="36"/>
          <w:szCs w:val="36"/>
          <w:lang w:eastAsia="en-IN"/>
        </w:rPr>
      </w:pPr>
    </w:p>
    <w:p w14:paraId="65532AB8" w14:textId="77777777" w:rsidR="0072603D" w:rsidRDefault="0072603D" w:rsidP="00B42924">
      <w:pPr>
        <w:rPr>
          <w:rFonts w:ascii="Arial Black" w:hAnsi="Arial Black" w:cs="CMR10"/>
          <w:sz w:val="36"/>
          <w:szCs w:val="36"/>
          <w:lang w:eastAsia="en-IN"/>
        </w:rPr>
      </w:pPr>
    </w:p>
    <w:p w14:paraId="1D3E0E1C" w14:textId="429AD20D" w:rsidR="00B42924" w:rsidRDefault="00B42924" w:rsidP="00B42924">
      <w:pPr>
        <w:rPr>
          <w:rFonts w:ascii="Arial Black" w:hAnsi="Arial Black" w:cs="CMR10"/>
          <w:sz w:val="36"/>
          <w:szCs w:val="36"/>
          <w:lang w:eastAsia="en-IN"/>
        </w:rPr>
      </w:pPr>
      <w:r w:rsidRPr="00C3683F">
        <w:rPr>
          <w:rFonts w:ascii="Arial Black" w:hAnsi="Arial Black" w:cs="CMR10"/>
          <w:sz w:val="36"/>
          <w:szCs w:val="36"/>
          <w:lang w:eastAsia="en-IN"/>
        </w:rPr>
        <w:t>Table 2: The five-level classification system</w:t>
      </w:r>
    </w:p>
    <w:p w14:paraId="48790434" w14:textId="77777777" w:rsidR="0072603D" w:rsidRDefault="0072603D" w:rsidP="00B42924">
      <w:pPr>
        <w:rPr>
          <w:rFonts w:ascii="Arial Black" w:hAnsi="Arial Black" w:cs="CMR10"/>
          <w:sz w:val="36"/>
          <w:szCs w:val="36"/>
          <w:lang w:eastAsia="en-IN"/>
        </w:rPr>
      </w:pPr>
    </w:p>
    <w:p w14:paraId="70B01605" w14:textId="77777777" w:rsidR="00B42924" w:rsidRPr="00B42924" w:rsidRDefault="00B42924" w:rsidP="00B42924">
      <w:pPr>
        <w:rPr>
          <w:rFonts w:ascii="Arial" w:hAnsi="Arial" w:cs="Arial"/>
          <w:sz w:val="28"/>
          <w:szCs w:val="28"/>
          <w:lang w:eastAsia="en-IN"/>
        </w:rPr>
      </w:pPr>
      <w:r w:rsidRPr="00B42924">
        <w:rPr>
          <w:rFonts w:ascii="Arial" w:hAnsi="Arial" w:cs="Arial"/>
          <w:sz w:val="28"/>
          <w:szCs w:val="28"/>
          <w:lang w:eastAsia="en-IN"/>
        </w:rPr>
        <w:t>Five-level grading categories.</w:t>
      </w:r>
    </w:p>
    <w:p w14:paraId="2E49B375" w14:textId="77777777" w:rsidR="00B42924" w:rsidRPr="00B42924" w:rsidRDefault="00B42924" w:rsidP="00B42924">
      <w:pPr>
        <w:rPr>
          <w:rFonts w:ascii="Arial" w:hAnsi="Arial" w:cs="Arial"/>
          <w:sz w:val="28"/>
          <w:szCs w:val="28"/>
          <w:lang w:eastAsia="en-IN"/>
        </w:rPr>
      </w:pPr>
      <w:r w:rsidRPr="00B42924">
        <w:rPr>
          <w:rFonts w:ascii="Arial" w:hAnsi="Arial" w:cs="Arial"/>
          <w:sz w:val="28"/>
          <w:szCs w:val="28"/>
          <w:lang w:eastAsia="en-IN"/>
        </w:rPr>
        <w:t>To compare the results, we also categorized the final grade as “passed” and “fail.” As shown in Table 3, the range of 0–9 corresponds to F, and it means “fail”; the range of 10–20 refers to A, B, C, and D, and it means “pass.”</w:t>
      </w:r>
    </w:p>
    <w:p w14:paraId="5C7649DF" w14:textId="77777777" w:rsidR="00B42924" w:rsidRDefault="00B42924" w:rsidP="00B42924">
      <w:pPr>
        <w:rPr>
          <w:rFonts w:ascii="Arial" w:hAnsi="Arial" w:cs="Arial"/>
          <w:sz w:val="36"/>
          <w:szCs w:val="36"/>
          <w:lang w:eastAsia="en-IN"/>
        </w:rPr>
      </w:pPr>
      <w:r>
        <w:rPr>
          <w:rFonts w:ascii="Arial" w:hAnsi="Arial" w:cs="Arial"/>
          <w:noProof/>
          <w:sz w:val="36"/>
          <w:szCs w:val="36"/>
          <w:lang w:eastAsia="en-IN"/>
        </w:rPr>
        <w:lastRenderedPageBreak/>
        <w:drawing>
          <wp:inline distT="0" distB="0" distL="0" distR="0" wp14:anchorId="166256C5" wp14:editId="55A7911E">
            <wp:extent cx="5731510" cy="9950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a:extLst>
                        <a:ext uri="{28A0092B-C50C-407E-A947-70E740481C1C}">
                          <a14:useLocalDpi xmlns:a14="http://schemas.microsoft.com/office/drawing/2010/main" val="0"/>
                        </a:ext>
                      </a:extLst>
                    </a:blip>
                    <a:stretch>
                      <a:fillRect/>
                    </a:stretch>
                  </pic:blipFill>
                  <pic:spPr>
                    <a:xfrm>
                      <a:off x="0" y="0"/>
                      <a:ext cx="5731510" cy="995045"/>
                    </a:xfrm>
                    <a:prstGeom prst="rect">
                      <a:avLst/>
                    </a:prstGeom>
                  </pic:spPr>
                </pic:pic>
              </a:graphicData>
            </a:graphic>
          </wp:inline>
        </w:drawing>
      </w:r>
    </w:p>
    <w:p w14:paraId="71B0DFB2" w14:textId="77777777" w:rsidR="00B42924" w:rsidRDefault="00B42924" w:rsidP="00B42924">
      <w:pPr>
        <w:rPr>
          <w:rFonts w:ascii="Arial Black" w:hAnsi="Arial Black" w:cs="CMR10"/>
          <w:sz w:val="36"/>
          <w:szCs w:val="36"/>
          <w:lang w:eastAsia="en-IN"/>
        </w:rPr>
      </w:pPr>
      <w:r>
        <w:rPr>
          <w:rFonts w:ascii="Arial Black" w:hAnsi="Arial Black" w:cs="CMR10"/>
          <w:sz w:val="36"/>
          <w:szCs w:val="36"/>
          <w:lang w:eastAsia="en-IN"/>
        </w:rPr>
        <w:t xml:space="preserve">3.6 </w:t>
      </w:r>
      <w:r w:rsidRPr="00295FF9">
        <w:rPr>
          <w:rFonts w:ascii="Arial Black" w:hAnsi="Arial Black" w:cs="CMR10"/>
          <w:sz w:val="36"/>
          <w:szCs w:val="36"/>
          <w:lang w:eastAsia="en-IN"/>
        </w:rPr>
        <w:t xml:space="preserve">Data </w:t>
      </w:r>
      <w:proofErr w:type="spellStart"/>
      <w:r w:rsidRPr="00295FF9">
        <w:rPr>
          <w:rFonts w:ascii="Arial Black" w:hAnsi="Arial Black" w:cs="CMR10"/>
          <w:sz w:val="36"/>
          <w:szCs w:val="36"/>
          <w:lang w:eastAsia="en-IN"/>
        </w:rPr>
        <w:t>preprocessing</w:t>
      </w:r>
      <w:proofErr w:type="spellEnd"/>
      <w:r>
        <w:rPr>
          <w:rFonts w:ascii="Arial Black" w:hAnsi="Arial Black" w:cs="CMR10"/>
          <w:sz w:val="36"/>
          <w:szCs w:val="36"/>
          <w:lang w:eastAsia="en-IN"/>
        </w:rPr>
        <w:t>:</w:t>
      </w:r>
    </w:p>
    <w:p w14:paraId="2982914C" w14:textId="77777777" w:rsidR="00B42924" w:rsidRPr="00295FF9" w:rsidRDefault="00B42924" w:rsidP="00B42924">
      <w:pPr>
        <w:rPr>
          <w:rFonts w:ascii="Arial" w:hAnsi="Arial" w:cs="Arial"/>
          <w:sz w:val="28"/>
          <w:szCs w:val="28"/>
        </w:rPr>
      </w:pPr>
      <w:r w:rsidRPr="00295FF9">
        <w:rPr>
          <w:rFonts w:ascii="Arial" w:hAnsi="Arial" w:cs="Arial"/>
          <w:sz w:val="28"/>
          <w:szCs w:val="28"/>
        </w:rPr>
        <w:t xml:space="preserve">In the raw dataset, the final grade is in the range of 0–20 as with many European countries, where 0 is the worst grade and 20 is the best score. Since the final grade of the students is in the form of </w:t>
      </w:r>
      <w:r>
        <w:rPr>
          <w:rFonts w:ascii="Arial" w:hAnsi="Arial" w:cs="Arial"/>
          <w:sz w:val="28"/>
          <w:szCs w:val="28"/>
        </w:rPr>
        <w:t xml:space="preserve">an </w:t>
      </w:r>
      <w:r w:rsidRPr="00295FF9">
        <w:rPr>
          <w:rFonts w:ascii="Arial" w:hAnsi="Arial" w:cs="Arial"/>
          <w:sz w:val="28"/>
          <w:szCs w:val="28"/>
        </w:rPr>
        <w:t xml:space="preserve">integer, the predicted class should be in the form of categorical values, the data needed to be transformed </w:t>
      </w:r>
      <w:r>
        <w:rPr>
          <w:rFonts w:ascii="Arial" w:hAnsi="Arial" w:cs="Arial"/>
          <w:sz w:val="28"/>
          <w:szCs w:val="28"/>
        </w:rPr>
        <w:t>into</w:t>
      </w:r>
      <w:r w:rsidRPr="00295FF9">
        <w:rPr>
          <w:rFonts w:ascii="Arial" w:hAnsi="Arial" w:cs="Arial"/>
          <w:sz w:val="28"/>
          <w:szCs w:val="28"/>
        </w:rPr>
        <w:t xml:space="preserve"> categories according to a grading policy. In the study, we used and compared two different grading systems: five-level grading and binary grading systems.</w:t>
      </w:r>
    </w:p>
    <w:p w14:paraId="110CDE2A" w14:textId="77777777" w:rsidR="00B42924" w:rsidRPr="00295FF9" w:rsidRDefault="00B42924" w:rsidP="00B42924">
      <w:pPr>
        <w:rPr>
          <w:rFonts w:ascii="Arial" w:hAnsi="Arial" w:cs="Arial"/>
          <w:sz w:val="28"/>
          <w:szCs w:val="28"/>
        </w:rPr>
      </w:pPr>
    </w:p>
    <w:p w14:paraId="467D4698" w14:textId="45558CDB" w:rsidR="00B42924" w:rsidRPr="00295FF9" w:rsidRDefault="00B42924" w:rsidP="00B42924">
      <w:pPr>
        <w:rPr>
          <w:rFonts w:ascii="Arial" w:hAnsi="Arial" w:cs="Arial"/>
          <w:sz w:val="28"/>
          <w:szCs w:val="28"/>
        </w:rPr>
      </w:pPr>
      <w:r w:rsidRPr="00295FF9">
        <w:rPr>
          <w:rFonts w:ascii="Arial" w:hAnsi="Arial" w:cs="Arial"/>
          <w:sz w:val="28"/>
          <w:szCs w:val="28"/>
        </w:rPr>
        <w:t xml:space="preserve">We first categorized the final grade in five groups. These ranges are defined based on the Erasmus system. As shown in Table 2, the range 0–9 refers to grade F, which is the worst grade and corresponds to </w:t>
      </w:r>
      <w:r>
        <w:rPr>
          <w:rFonts w:ascii="Arial" w:hAnsi="Arial" w:cs="Arial"/>
          <w:sz w:val="28"/>
          <w:szCs w:val="28"/>
        </w:rPr>
        <w:t xml:space="preserve">the </w:t>
      </w:r>
      <w:r w:rsidRPr="00295FF9">
        <w:rPr>
          <w:rFonts w:ascii="Arial" w:hAnsi="Arial" w:cs="Arial"/>
          <w:sz w:val="28"/>
          <w:szCs w:val="28"/>
        </w:rPr>
        <w:t>“fail” label. The others (10–11, 12–13, 14–15, and 16–20) correspond to D (sufficient), C (satisfactory), B (good), and A (excellent/very good) class labels, respectively.</w:t>
      </w:r>
      <w:r w:rsidRPr="006E4155">
        <w:t xml:space="preserve"> </w:t>
      </w:r>
      <w:r w:rsidRPr="006E4155">
        <w:rPr>
          <w:rFonts w:ascii="Arial" w:hAnsi="Arial" w:cs="Arial"/>
          <w:sz w:val="28"/>
          <w:szCs w:val="28"/>
        </w:rPr>
        <w:t>Binary fail/pass category</w:t>
      </w:r>
      <w:r w:rsidR="0072603D">
        <w:rPr>
          <w:rFonts w:ascii="Arial" w:hAnsi="Arial" w:cs="Arial"/>
          <w:sz w:val="28"/>
          <w:szCs w:val="28"/>
        </w:rPr>
        <w:t>.</w:t>
      </w:r>
    </w:p>
    <w:p w14:paraId="4F0A0312" w14:textId="77777777" w:rsidR="00B42924" w:rsidRPr="00655661" w:rsidRDefault="00B42924" w:rsidP="00B42924">
      <w:pPr>
        <w:rPr>
          <w:rFonts w:ascii="Arial" w:hAnsi="Arial" w:cs="Arial"/>
          <w:sz w:val="28"/>
          <w:szCs w:val="28"/>
        </w:rPr>
      </w:pPr>
      <w:r>
        <w:rPr>
          <w:rFonts w:ascii="Arial" w:hAnsi="Arial" w:cs="Arial"/>
          <w:noProof/>
          <w:sz w:val="28"/>
          <w:szCs w:val="28"/>
        </w:rPr>
        <w:drawing>
          <wp:inline distT="0" distB="0" distL="0" distR="0" wp14:anchorId="02331AA2" wp14:editId="7D9164C2">
            <wp:extent cx="5731510" cy="13423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a:extLst>
                        <a:ext uri="{28A0092B-C50C-407E-A947-70E740481C1C}">
                          <a14:useLocalDpi xmlns:a14="http://schemas.microsoft.com/office/drawing/2010/main" val="0"/>
                        </a:ext>
                      </a:extLst>
                    </a:blip>
                    <a:stretch>
                      <a:fillRect/>
                    </a:stretch>
                  </pic:blipFill>
                  <pic:spPr>
                    <a:xfrm>
                      <a:off x="0" y="0"/>
                      <a:ext cx="5731510" cy="1342390"/>
                    </a:xfrm>
                    <a:prstGeom prst="rect">
                      <a:avLst/>
                    </a:prstGeom>
                  </pic:spPr>
                </pic:pic>
              </a:graphicData>
            </a:graphic>
          </wp:inline>
        </w:drawing>
      </w:r>
    </w:p>
    <w:p w14:paraId="4E2498D0" w14:textId="77777777" w:rsidR="00B42924" w:rsidRDefault="00B42924" w:rsidP="00B42924">
      <w:pPr>
        <w:rPr>
          <w:rFonts w:ascii="Arial Black" w:hAnsi="Arial Black" w:cs="CMR10"/>
          <w:sz w:val="36"/>
          <w:szCs w:val="36"/>
          <w:lang w:eastAsia="en-IN"/>
        </w:rPr>
      </w:pPr>
      <w:r>
        <w:rPr>
          <w:rFonts w:ascii="Arial Black" w:hAnsi="Arial Black" w:cs="CMR10"/>
          <w:sz w:val="36"/>
          <w:szCs w:val="36"/>
          <w:lang w:eastAsia="en-IN"/>
        </w:rPr>
        <w:t xml:space="preserve">3.7 </w:t>
      </w:r>
      <w:r w:rsidRPr="0000413A">
        <w:rPr>
          <w:rFonts w:ascii="Arial Black" w:hAnsi="Arial Black" w:cs="CMR10"/>
          <w:sz w:val="36"/>
          <w:szCs w:val="36"/>
          <w:lang w:eastAsia="en-IN"/>
        </w:rPr>
        <w:t>Experimental results</w:t>
      </w:r>
      <w:r>
        <w:rPr>
          <w:rFonts w:ascii="Arial Black" w:hAnsi="Arial Black" w:cs="CMR10"/>
          <w:sz w:val="36"/>
          <w:szCs w:val="36"/>
          <w:lang w:eastAsia="en-IN"/>
        </w:rPr>
        <w:t>:</w:t>
      </w:r>
    </w:p>
    <w:p w14:paraId="6D074425" w14:textId="77777777" w:rsidR="00B42924" w:rsidRDefault="00B42924" w:rsidP="00B42924">
      <w:pPr>
        <w:rPr>
          <w:rFonts w:ascii="Arial" w:hAnsi="Arial" w:cs="Arial"/>
          <w:sz w:val="28"/>
          <w:szCs w:val="28"/>
        </w:rPr>
      </w:pPr>
      <w:r w:rsidRPr="0000413A">
        <w:rPr>
          <w:rFonts w:ascii="Arial" w:hAnsi="Arial" w:cs="Arial"/>
          <w:sz w:val="28"/>
          <w:szCs w:val="28"/>
        </w:rPr>
        <w:t>As a pre</w:t>
      </w:r>
      <w:r>
        <w:rPr>
          <w:rFonts w:ascii="Arial" w:hAnsi="Arial" w:cs="Arial"/>
          <w:sz w:val="28"/>
          <w:szCs w:val="28"/>
        </w:rPr>
        <w:t>-</w:t>
      </w:r>
      <w:r w:rsidRPr="0000413A">
        <w:rPr>
          <w:rFonts w:ascii="Arial" w:hAnsi="Arial" w:cs="Arial"/>
          <w:sz w:val="28"/>
          <w:szCs w:val="28"/>
        </w:rPr>
        <w:t xml:space="preserve">processing operation, the final grade attribute was categorized according to two different grading systems, before classification. As a result, we have created two versions of both datasets. Both math and Portuguese datasets were available in both five-level and binary grading </w:t>
      </w:r>
      <w:r w:rsidRPr="0000413A">
        <w:rPr>
          <w:rFonts w:ascii="Arial" w:hAnsi="Arial" w:cs="Arial"/>
          <w:sz w:val="28"/>
          <w:szCs w:val="28"/>
        </w:rPr>
        <w:lastRenderedPageBreak/>
        <w:t>versions. Hence, we have the chance to compare the results of these versions.</w:t>
      </w:r>
    </w:p>
    <w:p w14:paraId="4ACE1E73" w14:textId="77777777" w:rsidR="00B42924" w:rsidRDefault="00B42924" w:rsidP="00B42924">
      <w:pPr>
        <w:rPr>
          <w:rFonts w:ascii="Arial" w:hAnsi="Arial" w:cs="Arial"/>
          <w:sz w:val="28"/>
          <w:szCs w:val="28"/>
        </w:rPr>
      </w:pPr>
    </w:p>
    <w:p w14:paraId="607307E7" w14:textId="77777777" w:rsidR="00B42924" w:rsidRDefault="00B42924" w:rsidP="00B42924">
      <w:pPr>
        <w:rPr>
          <w:rFonts w:ascii="Arial" w:hAnsi="Arial" w:cs="Arial"/>
          <w:sz w:val="28"/>
          <w:szCs w:val="28"/>
        </w:rPr>
      </w:pPr>
      <w:r w:rsidRPr="0000413A">
        <w:rPr>
          <w:rFonts w:ascii="Arial" w:hAnsi="Arial" w:cs="Arial"/>
          <w:sz w:val="28"/>
          <w:szCs w:val="28"/>
        </w:rPr>
        <w:t>In the first experiment, three algorithms [decision tree (J48), random forest, and naive Bayes] were compared on the five-level grading version and binary version of the Portuguese dataset.</w:t>
      </w:r>
      <w:r>
        <w:rPr>
          <w:rFonts w:ascii="Arial" w:hAnsi="Arial" w:cs="Arial"/>
          <w:sz w:val="28"/>
          <w:szCs w:val="28"/>
        </w:rPr>
        <w:t xml:space="preserve"> </w:t>
      </w:r>
      <w:r w:rsidRPr="0000413A">
        <w:rPr>
          <w:rFonts w:ascii="Arial" w:hAnsi="Arial" w:cs="Arial"/>
          <w:sz w:val="28"/>
          <w:szCs w:val="28"/>
        </w:rPr>
        <w:t xml:space="preserve">the best performance for the five-level grading version for this dataset was obtained with an accuracy rate of 73.50% with the random forest algorithm. However, this accuracy rate was increased with </w:t>
      </w:r>
      <w:r>
        <w:rPr>
          <w:rFonts w:ascii="Arial" w:hAnsi="Arial" w:cs="Arial"/>
          <w:sz w:val="28"/>
          <w:szCs w:val="28"/>
        </w:rPr>
        <w:t xml:space="preserve">the </w:t>
      </w:r>
      <w:r w:rsidRPr="0000413A">
        <w:rPr>
          <w:rFonts w:ascii="Arial" w:hAnsi="Arial" w:cs="Arial"/>
          <w:sz w:val="28"/>
          <w:szCs w:val="28"/>
        </w:rPr>
        <w:t>binary grading version of this dataset. In the dataset, where the final grade is categorized in binary form (passing or failing), the accuracy rate was increased to 93.07%.</w:t>
      </w:r>
      <w:r>
        <w:rPr>
          <w:rFonts w:ascii="Arial" w:hAnsi="Arial" w:cs="Arial"/>
          <w:sz w:val="28"/>
          <w:szCs w:val="28"/>
        </w:rPr>
        <w:t xml:space="preserve"> </w:t>
      </w:r>
    </w:p>
    <w:p w14:paraId="380318DD" w14:textId="77777777" w:rsidR="00B42924" w:rsidRDefault="00B42924" w:rsidP="00B42924">
      <w:pPr>
        <w:rPr>
          <w:rFonts w:ascii="Arial" w:hAnsi="Arial" w:cs="Arial"/>
          <w:sz w:val="28"/>
          <w:szCs w:val="28"/>
        </w:rPr>
      </w:pPr>
    </w:p>
    <w:tbl>
      <w:tblPr>
        <w:tblW w:w="9570" w:type="dxa"/>
        <w:tblCellMar>
          <w:top w:w="15" w:type="dxa"/>
          <w:left w:w="15" w:type="dxa"/>
          <w:bottom w:w="15" w:type="dxa"/>
          <w:right w:w="15" w:type="dxa"/>
        </w:tblCellMar>
        <w:tblLook w:val="04A0" w:firstRow="1" w:lastRow="0" w:firstColumn="1" w:lastColumn="0" w:noHBand="0" w:noVBand="1"/>
      </w:tblPr>
      <w:tblGrid>
        <w:gridCol w:w="3005"/>
        <w:gridCol w:w="3038"/>
        <w:gridCol w:w="3527"/>
      </w:tblGrid>
      <w:tr w:rsidR="00B42924" w:rsidRPr="0000413A" w14:paraId="1D7DCB03" w14:textId="77777777" w:rsidTr="00366843">
        <w:trPr>
          <w:tblHeader/>
        </w:trPr>
        <w:tc>
          <w:tcPr>
            <w:tcW w:w="0" w:type="auto"/>
            <w:vAlign w:val="center"/>
            <w:hideMark/>
          </w:tcPr>
          <w:p w14:paraId="69DD97FF" w14:textId="77777777" w:rsidR="00B42924" w:rsidRPr="0000413A" w:rsidRDefault="00B42924" w:rsidP="00366843">
            <w:pPr>
              <w:spacing w:after="0" w:line="240" w:lineRule="auto"/>
              <w:jc w:val="center"/>
              <w:rPr>
                <w:rFonts w:ascii="Times New Roman" w:eastAsia="Times New Roman" w:hAnsi="Times New Roman" w:cs="Times New Roman"/>
                <w:b/>
                <w:bCs/>
                <w:color w:val="000000"/>
                <w:sz w:val="30"/>
                <w:szCs w:val="30"/>
                <w:lang w:eastAsia="en-IN"/>
              </w:rPr>
            </w:pPr>
            <w:r w:rsidRPr="0000413A">
              <w:rPr>
                <w:rFonts w:ascii="Times New Roman" w:eastAsia="Times New Roman" w:hAnsi="Times New Roman" w:cs="Times New Roman"/>
                <w:b/>
                <w:bCs/>
                <w:color w:val="000000"/>
                <w:sz w:val="30"/>
                <w:szCs w:val="30"/>
                <w:lang w:eastAsia="en-IN"/>
              </w:rPr>
              <w:t>Algorithm</w:t>
            </w:r>
          </w:p>
        </w:tc>
        <w:tc>
          <w:tcPr>
            <w:tcW w:w="0" w:type="auto"/>
            <w:vAlign w:val="center"/>
            <w:hideMark/>
          </w:tcPr>
          <w:p w14:paraId="751CF6F0" w14:textId="77777777" w:rsidR="00B42924" w:rsidRPr="0000413A" w:rsidRDefault="00B42924" w:rsidP="00366843">
            <w:pPr>
              <w:spacing w:after="0" w:line="240" w:lineRule="auto"/>
              <w:jc w:val="center"/>
              <w:rPr>
                <w:rFonts w:ascii="Times New Roman" w:eastAsia="Times New Roman" w:hAnsi="Times New Roman" w:cs="Times New Roman"/>
                <w:b/>
                <w:bCs/>
                <w:color w:val="000000"/>
                <w:sz w:val="30"/>
                <w:szCs w:val="30"/>
                <w:lang w:eastAsia="en-IN"/>
              </w:rPr>
            </w:pPr>
            <w:r w:rsidRPr="0000413A">
              <w:rPr>
                <w:rFonts w:ascii="Times New Roman" w:eastAsia="Times New Roman" w:hAnsi="Times New Roman" w:cs="Times New Roman"/>
                <w:b/>
                <w:bCs/>
                <w:color w:val="000000"/>
                <w:sz w:val="30"/>
                <w:szCs w:val="30"/>
                <w:lang w:eastAsia="en-IN"/>
              </w:rPr>
              <w:t>Five-level grading</w:t>
            </w:r>
          </w:p>
        </w:tc>
        <w:tc>
          <w:tcPr>
            <w:tcW w:w="0" w:type="auto"/>
            <w:vAlign w:val="center"/>
            <w:hideMark/>
          </w:tcPr>
          <w:p w14:paraId="733A4534" w14:textId="77777777" w:rsidR="00B42924" w:rsidRPr="0000413A" w:rsidRDefault="00B42924" w:rsidP="00366843">
            <w:pPr>
              <w:spacing w:after="0" w:line="240" w:lineRule="auto"/>
              <w:jc w:val="center"/>
              <w:rPr>
                <w:rFonts w:ascii="Times New Roman" w:eastAsia="Times New Roman" w:hAnsi="Times New Roman" w:cs="Times New Roman"/>
                <w:b/>
                <w:bCs/>
                <w:color w:val="000000"/>
                <w:sz w:val="30"/>
                <w:szCs w:val="30"/>
                <w:lang w:eastAsia="en-IN"/>
              </w:rPr>
            </w:pPr>
            <w:r w:rsidRPr="0000413A">
              <w:rPr>
                <w:rFonts w:ascii="Times New Roman" w:eastAsia="Times New Roman" w:hAnsi="Times New Roman" w:cs="Times New Roman"/>
                <w:b/>
                <w:bCs/>
                <w:color w:val="000000"/>
                <w:sz w:val="30"/>
                <w:szCs w:val="30"/>
                <w:lang w:eastAsia="en-IN"/>
              </w:rPr>
              <w:t>Binary grading (P/F)</w:t>
            </w:r>
          </w:p>
        </w:tc>
      </w:tr>
      <w:tr w:rsidR="00B42924" w:rsidRPr="0000413A" w14:paraId="42B4E61B" w14:textId="77777777" w:rsidTr="00366843">
        <w:tc>
          <w:tcPr>
            <w:tcW w:w="0" w:type="auto"/>
            <w:vAlign w:val="center"/>
            <w:hideMark/>
          </w:tcPr>
          <w:p w14:paraId="7DE1F3F3" w14:textId="77777777" w:rsidR="00B42924" w:rsidRPr="0000413A" w:rsidRDefault="00B42924" w:rsidP="00366843">
            <w:pPr>
              <w:spacing w:after="0" w:line="240" w:lineRule="auto"/>
              <w:rPr>
                <w:rFonts w:ascii="Times New Roman" w:eastAsia="Times New Roman" w:hAnsi="Times New Roman" w:cs="Times New Roman"/>
                <w:color w:val="000000"/>
                <w:sz w:val="30"/>
                <w:szCs w:val="30"/>
                <w:lang w:eastAsia="en-IN"/>
              </w:rPr>
            </w:pPr>
            <w:r w:rsidRPr="0000413A">
              <w:rPr>
                <w:rFonts w:ascii="Times New Roman" w:eastAsia="Times New Roman" w:hAnsi="Times New Roman" w:cs="Times New Roman"/>
                <w:color w:val="000000"/>
                <w:sz w:val="30"/>
                <w:szCs w:val="30"/>
                <w:lang w:eastAsia="en-IN"/>
              </w:rPr>
              <w:t>Decision tree (J48)</w:t>
            </w:r>
          </w:p>
        </w:tc>
        <w:tc>
          <w:tcPr>
            <w:tcW w:w="0" w:type="auto"/>
            <w:vAlign w:val="center"/>
            <w:hideMark/>
          </w:tcPr>
          <w:p w14:paraId="6058A484" w14:textId="77777777" w:rsidR="00B42924" w:rsidRPr="0000413A" w:rsidRDefault="00B42924" w:rsidP="00366843">
            <w:pPr>
              <w:spacing w:after="0" w:line="240" w:lineRule="auto"/>
              <w:jc w:val="center"/>
              <w:rPr>
                <w:rFonts w:ascii="Times New Roman" w:eastAsia="Times New Roman" w:hAnsi="Times New Roman" w:cs="Times New Roman"/>
                <w:color w:val="000000"/>
                <w:sz w:val="30"/>
                <w:szCs w:val="30"/>
                <w:lang w:eastAsia="en-IN"/>
              </w:rPr>
            </w:pPr>
            <w:r w:rsidRPr="0000413A">
              <w:rPr>
                <w:rFonts w:ascii="Times New Roman" w:eastAsia="Times New Roman" w:hAnsi="Times New Roman" w:cs="Times New Roman"/>
                <w:color w:val="000000"/>
                <w:sz w:val="30"/>
                <w:szCs w:val="30"/>
                <w:lang w:eastAsia="en-IN"/>
              </w:rPr>
              <w:t>67.80%</w:t>
            </w:r>
          </w:p>
        </w:tc>
        <w:tc>
          <w:tcPr>
            <w:tcW w:w="0" w:type="auto"/>
            <w:vAlign w:val="center"/>
            <w:hideMark/>
          </w:tcPr>
          <w:p w14:paraId="43AC43E1" w14:textId="77777777" w:rsidR="00B42924" w:rsidRPr="0000413A" w:rsidRDefault="00B42924" w:rsidP="00366843">
            <w:pPr>
              <w:spacing w:after="0" w:line="240" w:lineRule="auto"/>
              <w:jc w:val="center"/>
              <w:rPr>
                <w:rFonts w:ascii="Times New Roman" w:eastAsia="Times New Roman" w:hAnsi="Times New Roman" w:cs="Times New Roman"/>
                <w:color w:val="000000"/>
                <w:sz w:val="30"/>
                <w:szCs w:val="30"/>
                <w:lang w:eastAsia="en-IN"/>
              </w:rPr>
            </w:pPr>
            <w:r w:rsidRPr="0000413A">
              <w:rPr>
                <w:rFonts w:ascii="Times New Roman" w:eastAsia="Times New Roman" w:hAnsi="Times New Roman" w:cs="Times New Roman"/>
                <w:color w:val="000000"/>
                <w:sz w:val="30"/>
                <w:szCs w:val="30"/>
                <w:lang w:eastAsia="en-IN"/>
              </w:rPr>
              <w:t>91.37%</w:t>
            </w:r>
          </w:p>
        </w:tc>
      </w:tr>
      <w:tr w:rsidR="00B42924" w:rsidRPr="0000413A" w14:paraId="415DF86D" w14:textId="77777777" w:rsidTr="00366843">
        <w:tc>
          <w:tcPr>
            <w:tcW w:w="0" w:type="auto"/>
            <w:vAlign w:val="center"/>
            <w:hideMark/>
          </w:tcPr>
          <w:p w14:paraId="30EC6BB5" w14:textId="77777777" w:rsidR="00B42924" w:rsidRPr="0000413A" w:rsidRDefault="00B42924" w:rsidP="00366843">
            <w:pPr>
              <w:spacing w:after="0" w:line="240" w:lineRule="auto"/>
              <w:rPr>
                <w:rFonts w:ascii="Times New Roman" w:eastAsia="Times New Roman" w:hAnsi="Times New Roman" w:cs="Times New Roman"/>
                <w:color w:val="000000"/>
                <w:sz w:val="30"/>
                <w:szCs w:val="30"/>
                <w:lang w:eastAsia="en-IN"/>
              </w:rPr>
            </w:pPr>
            <w:r w:rsidRPr="0000413A">
              <w:rPr>
                <w:rFonts w:ascii="Times New Roman" w:eastAsia="Times New Roman" w:hAnsi="Times New Roman" w:cs="Times New Roman"/>
                <w:color w:val="000000"/>
                <w:sz w:val="30"/>
                <w:szCs w:val="30"/>
                <w:lang w:eastAsia="en-IN"/>
              </w:rPr>
              <w:t>Random forest</w:t>
            </w:r>
          </w:p>
        </w:tc>
        <w:tc>
          <w:tcPr>
            <w:tcW w:w="0" w:type="auto"/>
            <w:vAlign w:val="center"/>
            <w:hideMark/>
          </w:tcPr>
          <w:p w14:paraId="78ECC6AF" w14:textId="77777777" w:rsidR="00B42924" w:rsidRPr="0000413A" w:rsidRDefault="00B42924" w:rsidP="00366843">
            <w:pPr>
              <w:spacing w:after="0" w:line="240" w:lineRule="auto"/>
              <w:jc w:val="center"/>
              <w:rPr>
                <w:rFonts w:ascii="Times New Roman" w:eastAsia="Times New Roman" w:hAnsi="Times New Roman" w:cs="Times New Roman"/>
                <w:color w:val="000000"/>
                <w:sz w:val="30"/>
                <w:szCs w:val="30"/>
                <w:lang w:eastAsia="en-IN"/>
              </w:rPr>
            </w:pPr>
            <w:r w:rsidRPr="0000413A">
              <w:rPr>
                <w:rFonts w:ascii="Times New Roman" w:eastAsia="Times New Roman" w:hAnsi="Times New Roman" w:cs="Times New Roman"/>
                <w:b/>
                <w:bCs/>
                <w:color w:val="000000"/>
                <w:sz w:val="30"/>
                <w:szCs w:val="30"/>
                <w:lang w:eastAsia="en-IN"/>
              </w:rPr>
              <w:t>73.50%</w:t>
            </w:r>
          </w:p>
        </w:tc>
        <w:tc>
          <w:tcPr>
            <w:tcW w:w="0" w:type="auto"/>
            <w:vAlign w:val="center"/>
            <w:hideMark/>
          </w:tcPr>
          <w:p w14:paraId="2E8F0FCD" w14:textId="77777777" w:rsidR="00B42924" w:rsidRPr="0000413A" w:rsidRDefault="00B42924" w:rsidP="00366843">
            <w:pPr>
              <w:spacing w:after="0" w:line="240" w:lineRule="auto"/>
              <w:jc w:val="center"/>
              <w:rPr>
                <w:rFonts w:ascii="Times New Roman" w:eastAsia="Times New Roman" w:hAnsi="Times New Roman" w:cs="Times New Roman"/>
                <w:color w:val="000000"/>
                <w:sz w:val="30"/>
                <w:szCs w:val="30"/>
                <w:lang w:eastAsia="en-IN"/>
              </w:rPr>
            </w:pPr>
            <w:r w:rsidRPr="0000413A">
              <w:rPr>
                <w:rFonts w:ascii="Times New Roman" w:eastAsia="Times New Roman" w:hAnsi="Times New Roman" w:cs="Times New Roman"/>
                <w:b/>
                <w:bCs/>
                <w:color w:val="000000"/>
                <w:sz w:val="30"/>
                <w:szCs w:val="30"/>
                <w:lang w:eastAsia="en-IN"/>
              </w:rPr>
              <w:t>93.07%</w:t>
            </w:r>
          </w:p>
        </w:tc>
      </w:tr>
      <w:tr w:rsidR="00B42924" w:rsidRPr="0000413A" w14:paraId="3029218C" w14:textId="77777777" w:rsidTr="00366843">
        <w:tc>
          <w:tcPr>
            <w:tcW w:w="0" w:type="auto"/>
            <w:vAlign w:val="center"/>
            <w:hideMark/>
          </w:tcPr>
          <w:p w14:paraId="4D1035FA" w14:textId="77777777" w:rsidR="00B42924" w:rsidRPr="0000413A" w:rsidRDefault="00B42924" w:rsidP="00366843">
            <w:pPr>
              <w:spacing w:after="0" w:line="240" w:lineRule="auto"/>
              <w:rPr>
                <w:rFonts w:ascii="Times New Roman" w:eastAsia="Times New Roman" w:hAnsi="Times New Roman" w:cs="Times New Roman"/>
                <w:color w:val="000000"/>
                <w:sz w:val="30"/>
                <w:szCs w:val="30"/>
                <w:lang w:eastAsia="en-IN"/>
              </w:rPr>
            </w:pPr>
            <w:r w:rsidRPr="0000413A">
              <w:rPr>
                <w:rFonts w:ascii="Times New Roman" w:eastAsia="Times New Roman" w:hAnsi="Times New Roman" w:cs="Times New Roman"/>
                <w:color w:val="000000"/>
                <w:sz w:val="30"/>
                <w:szCs w:val="30"/>
                <w:lang w:eastAsia="en-IN"/>
              </w:rPr>
              <w:t>Naive Bayes</w:t>
            </w:r>
          </w:p>
        </w:tc>
        <w:tc>
          <w:tcPr>
            <w:tcW w:w="0" w:type="auto"/>
            <w:vAlign w:val="center"/>
            <w:hideMark/>
          </w:tcPr>
          <w:p w14:paraId="01F3A37F" w14:textId="77777777" w:rsidR="00B42924" w:rsidRPr="0000413A" w:rsidRDefault="00B42924" w:rsidP="00366843">
            <w:pPr>
              <w:spacing w:after="0" w:line="240" w:lineRule="auto"/>
              <w:jc w:val="center"/>
              <w:rPr>
                <w:rFonts w:ascii="Times New Roman" w:eastAsia="Times New Roman" w:hAnsi="Times New Roman" w:cs="Times New Roman"/>
                <w:color w:val="000000"/>
                <w:sz w:val="30"/>
                <w:szCs w:val="30"/>
                <w:lang w:eastAsia="en-IN"/>
              </w:rPr>
            </w:pPr>
            <w:r w:rsidRPr="0000413A">
              <w:rPr>
                <w:rFonts w:ascii="Times New Roman" w:eastAsia="Times New Roman" w:hAnsi="Times New Roman" w:cs="Times New Roman"/>
                <w:color w:val="000000"/>
                <w:sz w:val="30"/>
                <w:szCs w:val="30"/>
                <w:lang w:eastAsia="en-IN"/>
              </w:rPr>
              <w:t>68.26%</w:t>
            </w:r>
          </w:p>
        </w:tc>
        <w:tc>
          <w:tcPr>
            <w:tcW w:w="0" w:type="auto"/>
            <w:vAlign w:val="center"/>
            <w:hideMark/>
          </w:tcPr>
          <w:p w14:paraId="7AD3F349" w14:textId="77777777" w:rsidR="00B42924" w:rsidRPr="0000413A" w:rsidRDefault="00B42924" w:rsidP="00366843">
            <w:pPr>
              <w:spacing w:after="0" w:line="240" w:lineRule="auto"/>
              <w:jc w:val="center"/>
              <w:rPr>
                <w:rFonts w:ascii="Times New Roman" w:eastAsia="Times New Roman" w:hAnsi="Times New Roman" w:cs="Times New Roman"/>
                <w:color w:val="000000"/>
                <w:sz w:val="30"/>
                <w:szCs w:val="30"/>
                <w:lang w:eastAsia="en-IN"/>
              </w:rPr>
            </w:pPr>
            <w:r w:rsidRPr="0000413A">
              <w:rPr>
                <w:rFonts w:ascii="Times New Roman" w:eastAsia="Times New Roman" w:hAnsi="Times New Roman" w:cs="Times New Roman"/>
                <w:color w:val="000000"/>
                <w:sz w:val="30"/>
                <w:szCs w:val="30"/>
                <w:lang w:eastAsia="en-IN"/>
              </w:rPr>
              <w:t>88.44%</w:t>
            </w:r>
          </w:p>
        </w:tc>
      </w:tr>
    </w:tbl>
    <w:p w14:paraId="34F8C32A" w14:textId="77777777" w:rsidR="00B42924" w:rsidRDefault="00B42924" w:rsidP="00B42924">
      <w:pPr>
        <w:rPr>
          <w:rFonts w:ascii="Arial" w:hAnsi="Arial" w:cs="Arial"/>
          <w:sz w:val="28"/>
          <w:szCs w:val="28"/>
        </w:rPr>
      </w:pPr>
    </w:p>
    <w:p w14:paraId="4663EACA" w14:textId="77777777" w:rsidR="00B42924" w:rsidRDefault="00B42924" w:rsidP="00B42924">
      <w:pPr>
        <w:rPr>
          <w:rFonts w:ascii="Arial" w:hAnsi="Arial" w:cs="Arial"/>
          <w:sz w:val="28"/>
          <w:szCs w:val="28"/>
        </w:rPr>
      </w:pPr>
    </w:p>
    <w:p w14:paraId="4B6A1597" w14:textId="77777777" w:rsidR="00B42924" w:rsidRPr="0000413A" w:rsidRDefault="00B42924" w:rsidP="00B42924">
      <w:pPr>
        <w:rPr>
          <w:rFonts w:ascii="Arial Black" w:hAnsi="Arial Black" w:cs="Arial"/>
          <w:sz w:val="28"/>
          <w:szCs w:val="28"/>
        </w:rPr>
      </w:pPr>
      <w:r w:rsidRPr="0000413A">
        <w:rPr>
          <w:rFonts w:ascii="Arial Black" w:hAnsi="Arial Black" w:cs="Arial"/>
          <w:sz w:val="28"/>
          <w:szCs w:val="28"/>
        </w:rPr>
        <w:t>Classification accuracy rates for the Portuguese lesson dataset.</w:t>
      </w:r>
    </w:p>
    <w:p w14:paraId="3FCB2E5A" w14:textId="77777777" w:rsidR="00B42924" w:rsidRPr="0000413A" w:rsidRDefault="00B42924" w:rsidP="00B42924">
      <w:pPr>
        <w:rPr>
          <w:rFonts w:ascii="Arial Black" w:hAnsi="Arial Black" w:cs="Arial"/>
          <w:sz w:val="28"/>
          <w:szCs w:val="28"/>
        </w:rPr>
      </w:pPr>
      <w:r w:rsidRPr="0000413A">
        <w:rPr>
          <w:rFonts w:ascii="Arial Black" w:hAnsi="Arial Black" w:cs="Arial"/>
          <w:sz w:val="28"/>
          <w:szCs w:val="28"/>
        </w:rPr>
        <w:t>(accuracy values, bold – best model).</w:t>
      </w:r>
    </w:p>
    <w:p w14:paraId="70BE0D22" w14:textId="77777777" w:rsidR="00B42924" w:rsidRDefault="00B42924" w:rsidP="00B42924">
      <w:pPr>
        <w:rPr>
          <w:rFonts w:ascii="Arial" w:hAnsi="Arial" w:cs="Arial"/>
          <w:sz w:val="28"/>
          <w:szCs w:val="28"/>
        </w:rPr>
      </w:pPr>
      <w:r w:rsidRPr="0000413A">
        <w:rPr>
          <w:rFonts w:ascii="Arial" w:hAnsi="Arial" w:cs="Arial"/>
          <w:sz w:val="28"/>
          <w:szCs w:val="28"/>
        </w:rPr>
        <w:t xml:space="preserve">The performances of three classification algorithms on mathematics datasets (five-level and binary label dataset versions) are shown in Table 5. The best results for </w:t>
      </w:r>
      <w:r>
        <w:rPr>
          <w:rFonts w:ascii="Arial" w:hAnsi="Arial" w:cs="Arial"/>
          <w:sz w:val="28"/>
          <w:szCs w:val="28"/>
        </w:rPr>
        <w:t xml:space="preserve">the </w:t>
      </w:r>
      <w:r w:rsidRPr="0000413A">
        <w:rPr>
          <w:rFonts w:ascii="Arial" w:hAnsi="Arial" w:cs="Arial"/>
          <w:sz w:val="28"/>
          <w:szCs w:val="28"/>
        </w:rPr>
        <w:t xml:space="preserve">five-level grading version were obtained with the decision tree (J48) algorithm with an accuracy rate of 73.42%. The best accuracy rate </w:t>
      </w:r>
      <w:r>
        <w:rPr>
          <w:rFonts w:ascii="Arial" w:hAnsi="Arial" w:cs="Arial"/>
          <w:sz w:val="28"/>
          <w:szCs w:val="28"/>
        </w:rPr>
        <w:t xml:space="preserve">of </w:t>
      </w:r>
      <w:r w:rsidRPr="0000413A">
        <w:rPr>
          <w:rFonts w:ascii="Arial" w:hAnsi="Arial" w:cs="Arial"/>
          <w:sz w:val="28"/>
          <w:szCs w:val="28"/>
        </w:rPr>
        <w:t xml:space="preserve">91.39% for </w:t>
      </w:r>
      <w:r>
        <w:rPr>
          <w:rFonts w:ascii="Arial" w:hAnsi="Arial" w:cs="Arial"/>
          <w:sz w:val="28"/>
          <w:szCs w:val="28"/>
        </w:rPr>
        <w:t xml:space="preserve">the </w:t>
      </w:r>
      <w:r w:rsidRPr="0000413A">
        <w:rPr>
          <w:rFonts w:ascii="Arial" w:hAnsi="Arial" w:cs="Arial"/>
          <w:sz w:val="28"/>
          <w:szCs w:val="28"/>
        </w:rPr>
        <w:t>binary dataset version was obtained with the random forest ensemble method.</w:t>
      </w:r>
    </w:p>
    <w:p w14:paraId="460AB468" w14:textId="77777777" w:rsidR="00B42924" w:rsidRDefault="00B42924" w:rsidP="00B42924">
      <w:pPr>
        <w:rPr>
          <w:rFonts w:ascii="Arial" w:hAnsi="Arial" w:cs="Arial"/>
          <w:sz w:val="28"/>
          <w:szCs w:val="28"/>
        </w:rPr>
      </w:pPr>
    </w:p>
    <w:p w14:paraId="23B7D8B8" w14:textId="77777777" w:rsidR="00B42924" w:rsidRDefault="00B42924" w:rsidP="00B42924">
      <w:pPr>
        <w:rPr>
          <w:rFonts w:ascii="Arial" w:hAnsi="Arial" w:cs="Arial"/>
          <w:sz w:val="28"/>
          <w:szCs w:val="28"/>
        </w:rPr>
      </w:pPr>
    </w:p>
    <w:tbl>
      <w:tblPr>
        <w:tblW w:w="9570" w:type="dxa"/>
        <w:tblCellMar>
          <w:top w:w="15" w:type="dxa"/>
          <w:left w:w="15" w:type="dxa"/>
          <w:bottom w:w="15" w:type="dxa"/>
          <w:right w:w="15" w:type="dxa"/>
        </w:tblCellMar>
        <w:tblLook w:val="04A0" w:firstRow="1" w:lastRow="0" w:firstColumn="1" w:lastColumn="0" w:noHBand="0" w:noVBand="1"/>
      </w:tblPr>
      <w:tblGrid>
        <w:gridCol w:w="3005"/>
        <w:gridCol w:w="3038"/>
        <w:gridCol w:w="3527"/>
      </w:tblGrid>
      <w:tr w:rsidR="00B42924" w:rsidRPr="0000413A" w14:paraId="2DA64199" w14:textId="77777777" w:rsidTr="00366843">
        <w:trPr>
          <w:tblHeader/>
        </w:trPr>
        <w:tc>
          <w:tcPr>
            <w:tcW w:w="0" w:type="auto"/>
            <w:vAlign w:val="center"/>
            <w:hideMark/>
          </w:tcPr>
          <w:p w14:paraId="5F01C3A3" w14:textId="77777777" w:rsidR="00B42924" w:rsidRPr="0000413A" w:rsidRDefault="00B42924" w:rsidP="00366843">
            <w:pPr>
              <w:spacing w:after="0" w:line="240" w:lineRule="auto"/>
              <w:jc w:val="center"/>
              <w:rPr>
                <w:rFonts w:ascii="Times New Roman" w:eastAsia="Times New Roman" w:hAnsi="Times New Roman" w:cs="Times New Roman"/>
                <w:b/>
                <w:bCs/>
                <w:color w:val="000000"/>
                <w:sz w:val="30"/>
                <w:szCs w:val="30"/>
                <w:lang w:eastAsia="en-IN"/>
              </w:rPr>
            </w:pPr>
            <w:r w:rsidRPr="0000413A">
              <w:rPr>
                <w:rFonts w:ascii="Times New Roman" w:eastAsia="Times New Roman" w:hAnsi="Times New Roman" w:cs="Times New Roman"/>
                <w:b/>
                <w:bCs/>
                <w:color w:val="000000"/>
                <w:sz w:val="30"/>
                <w:szCs w:val="30"/>
                <w:lang w:eastAsia="en-IN"/>
              </w:rPr>
              <w:lastRenderedPageBreak/>
              <w:t>Mathematics</w:t>
            </w:r>
          </w:p>
        </w:tc>
        <w:tc>
          <w:tcPr>
            <w:tcW w:w="0" w:type="auto"/>
            <w:vAlign w:val="center"/>
            <w:hideMark/>
          </w:tcPr>
          <w:p w14:paraId="61BB3847" w14:textId="77777777" w:rsidR="00B42924" w:rsidRPr="0000413A" w:rsidRDefault="00B42924" w:rsidP="00366843">
            <w:pPr>
              <w:spacing w:after="0" w:line="240" w:lineRule="auto"/>
              <w:jc w:val="center"/>
              <w:rPr>
                <w:rFonts w:ascii="Times New Roman" w:eastAsia="Times New Roman" w:hAnsi="Times New Roman" w:cs="Times New Roman"/>
                <w:b/>
                <w:bCs/>
                <w:color w:val="000000"/>
                <w:sz w:val="30"/>
                <w:szCs w:val="30"/>
                <w:lang w:eastAsia="en-IN"/>
              </w:rPr>
            </w:pPr>
            <w:r w:rsidRPr="0000413A">
              <w:rPr>
                <w:rFonts w:ascii="Times New Roman" w:eastAsia="Times New Roman" w:hAnsi="Times New Roman" w:cs="Times New Roman"/>
                <w:b/>
                <w:bCs/>
                <w:color w:val="000000"/>
                <w:sz w:val="30"/>
                <w:szCs w:val="30"/>
                <w:lang w:eastAsia="en-IN"/>
              </w:rPr>
              <w:t>Five-level grading</w:t>
            </w:r>
          </w:p>
        </w:tc>
        <w:tc>
          <w:tcPr>
            <w:tcW w:w="0" w:type="auto"/>
            <w:vAlign w:val="center"/>
            <w:hideMark/>
          </w:tcPr>
          <w:p w14:paraId="666AE37E" w14:textId="77777777" w:rsidR="00B42924" w:rsidRPr="0000413A" w:rsidRDefault="00B42924" w:rsidP="00366843">
            <w:pPr>
              <w:spacing w:after="0" w:line="240" w:lineRule="auto"/>
              <w:jc w:val="center"/>
              <w:rPr>
                <w:rFonts w:ascii="Times New Roman" w:eastAsia="Times New Roman" w:hAnsi="Times New Roman" w:cs="Times New Roman"/>
                <w:b/>
                <w:bCs/>
                <w:color w:val="000000"/>
                <w:sz w:val="30"/>
                <w:szCs w:val="30"/>
                <w:lang w:eastAsia="en-IN"/>
              </w:rPr>
            </w:pPr>
            <w:r w:rsidRPr="0000413A">
              <w:rPr>
                <w:rFonts w:ascii="Times New Roman" w:eastAsia="Times New Roman" w:hAnsi="Times New Roman" w:cs="Times New Roman"/>
                <w:b/>
                <w:bCs/>
                <w:color w:val="000000"/>
                <w:sz w:val="30"/>
                <w:szCs w:val="30"/>
                <w:lang w:eastAsia="en-IN"/>
              </w:rPr>
              <w:t>Binary grading (P/F)</w:t>
            </w:r>
          </w:p>
        </w:tc>
      </w:tr>
      <w:tr w:rsidR="00B42924" w:rsidRPr="0000413A" w14:paraId="4B290DAC" w14:textId="77777777" w:rsidTr="00366843">
        <w:tc>
          <w:tcPr>
            <w:tcW w:w="0" w:type="auto"/>
            <w:vAlign w:val="center"/>
            <w:hideMark/>
          </w:tcPr>
          <w:p w14:paraId="5E2F68D7" w14:textId="77777777" w:rsidR="00B42924" w:rsidRPr="0000413A" w:rsidRDefault="00B42924" w:rsidP="00366843">
            <w:pPr>
              <w:spacing w:after="0" w:line="240" w:lineRule="auto"/>
              <w:rPr>
                <w:rFonts w:ascii="Times New Roman" w:eastAsia="Times New Roman" w:hAnsi="Times New Roman" w:cs="Times New Roman"/>
                <w:color w:val="000000"/>
                <w:sz w:val="30"/>
                <w:szCs w:val="30"/>
                <w:lang w:eastAsia="en-IN"/>
              </w:rPr>
            </w:pPr>
            <w:r w:rsidRPr="0000413A">
              <w:rPr>
                <w:rFonts w:ascii="Times New Roman" w:eastAsia="Times New Roman" w:hAnsi="Times New Roman" w:cs="Times New Roman"/>
                <w:color w:val="000000"/>
                <w:sz w:val="30"/>
                <w:szCs w:val="30"/>
                <w:lang w:eastAsia="en-IN"/>
              </w:rPr>
              <w:t>Decision tree (J48)</w:t>
            </w:r>
          </w:p>
        </w:tc>
        <w:tc>
          <w:tcPr>
            <w:tcW w:w="0" w:type="auto"/>
            <w:vAlign w:val="center"/>
            <w:hideMark/>
          </w:tcPr>
          <w:p w14:paraId="5BD5ED46" w14:textId="77777777" w:rsidR="00B42924" w:rsidRPr="0000413A" w:rsidRDefault="00B42924" w:rsidP="00366843">
            <w:pPr>
              <w:spacing w:after="0" w:line="240" w:lineRule="auto"/>
              <w:jc w:val="center"/>
              <w:rPr>
                <w:rFonts w:ascii="Times New Roman" w:eastAsia="Times New Roman" w:hAnsi="Times New Roman" w:cs="Times New Roman"/>
                <w:color w:val="000000"/>
                <w:sz w:val="30"/>
                <w:szCs w:val="30"/>
                <w:lang w:eastAsia="en-IN"/>
              </w:rPr>
            </w:pPr>
            <w:r w:rsidRPr="0000413A">
              <w:rPr>
                <w:rFonts w:ascii="Times New Roman" w:eastAsia="Times New Roman" w:hAnsi="Times New Roman" w:cs="Times New Roman"/>
                <w:b/>
                <w:bCs/>
                <w:color w:val="000000"/>
                <w:sz w:val="30"/>
                <w:szCs w:val="30"/>
                <w:lang w:eastAsia="en-IN"/>
              </w:rPr>
              <w:t>73.42%</w:t>
            </w:r>
          </w:p>
        </w:tc>
        <w:tc>
          <w:tcPr>
            <w:tcW w:w="0" w:type="auto"/>
            <w:vAlign w:val="center"/>
            <w:hideMark/>
          </w:tcPr>
          <w:p w14:paraId="38FC8938" w14:textId="77777777" w:rsidR="00B42924" w:rsidRPr="0000413A" w:rsidRDefault="00B42924" w:rsidP="00366843">
            <w:pPr>
              <w:spacing w:after="0" w:line="240" w:lineRule="auto"/>
              <w:jc w:val="center"/>
              <w:rPr>
                <w:rFonts w:ascii="Times New Roman" w:eastAsia="Times New Roman" w:hAnsi="Times New Roman" w:cs="Times New Roman"/>
                <w:color w:val="000000"/>
                <w:sz w:val="30"/>
                <w:szCs w:val="30"/>
                <w:lang w:eastAsia="en-IN"/>
              </w:rPr>
            </w:pPr>
            <w:r w:rsidRPr="0000413A">
              <w:rPr>
                <w:rFonts w:ascii="Times New Roman" w:eastAsia="Times New Roman" w:hAnsi="Times New Roman" w:cs="Times New Roman"/>
                <w:color w:val="000000"/>
                <w:sz w:val="30"/>
                <w:szCs w:val="30"/>
                <w:lang w:eastAsia="en-IN"/>
              </w:rPr>
              <w:t>89.11%</w:t>
            </w:r>
          </w:p>
        </w:tc>
      </w:tr>
      <w:tr w:rsidR="00B42924" w:rsidRPr="0000413A" w14:paraId="026DA432" w14:textId="77777777" w:rsidTr="00366843">
        <w:tc>
          <w:tcPr>
            <w:tcW w:w="0" w:type="auto"/>
            <w:vAlign w:val="center"/>
            <w:hideMark/>
          </w:tcPr>
          <w:p w14:paraId="00FE61A5" w14:textId="77777777" w:rsidR="00B42924" w:rsidRPr="0000413A" w:rsidRDefault="00B42924" w:rsidP="00366843">
            <w:pPr>
              <w:spacing w:after="0" w:line="240" w:lineRule="auto"/>
              <w:rPr>
                <w:rFonts w:ascii="Times New Roman" w:eastAsia="Times New Roman" w:hAnsi="Times New Roman" w:cs="Times New Roman"/>
                <w:color w:val="000000"/>
                <w:sz w:val="30"/>
                <w:szCs w:val="30"/>
                <w:lang w:eastAsia="en-IN"/>
              </w:rPr>
            </w:pPr>
            <w:r w:rsidRPr="0000413A">
              <w:rPr>
                <w:rFonts w:ascii="Times New Roman" w:eastAsia="Times New Roman" w:hAnsi="Times New Roman" w:cs="Times New Roman"/>
                <w:color w:val="000000"/>
                <w:sz w:val="30"/>
                <w:szCs w:val="30"/>
                <w:lang w:eastAsia="en-IN"/>
              </w:rPr>
              <w:t>Random forest</w:t>
            </w:r>
          </w:p>
        </w:tc>
        <w:tc>
          <w:tcPr>
            <w:tcW w:w="0" w:type="auto"/>
            <w:vAlign w:val="center"/>
            <w:hideMark/>
          </w:tcPr>
          <w:p w14:paraId="39F4A878" w14:textId="77777777" w:rsidR="00B42924" w:rsidRPr="0000413A" w:rsidRDefault="00B42924" w:rsidP="00366843">
            <w:pPr>
              <w:spacing w:after="0" w:line="240" w:lineRule="auto"/>
              <w:jc w:val="center"/>
              <w:rPr>
                <w:rFonts w:ascii="Times New Roman" w:eastAsia="Times New Roman" w:hAnsi="Times New Roman" w:cs="Times New Roman"/>
                <w:color w:val="000000"/>
                <w:sz w:val="30"/>
                <w:szCs w:val="30"/>
                <w:lang w:eastAsia="en-IN"/>
              </w:rPr>
            </w:pPr>
            <w:r w:rsidRPr="0000413A">
              <w:rPr>
                <w:rFonts w:ascii="Times New Roman" w:eastAsia="Times New Roman" w:hAnsi="Times New Roman" w:cs="Times New Roman"/>
                <w:color w:val="000000"/>
                <w:sz w:val="30"/>
                <w:szCs w:val="30"/>
                <w:lang w:eastAsia="en-IN"/>
              </w:rPr>
              <w:t>71.14%</w:t>
            </w:r>
          </w:p>
        </w:tc>
        <w:tc>
          <w:tcPr>
            <w:tcW w:w="0" w:type="auto"/>
            <w:vAlign w:val="center"/>
            <w:hideMark/>
          </w:tcPr>
          <w:p w14:paraId="79EFDFE7" w14:textId="77777777" w:rsidR="00B42924" w:rsidRPr="0000413A" w:rsidRDefault="00B42924" w:rsidP="00366843">
            <w:pPr>
              <w:spacing w:after="0" w:line="240" w:lineRule="auto"/>
              <w:jc w:val="center"/>
              <w:rPr>
                <w:rFonts w:ascii="Times New Roman" w:eastAsia="Times New Roman" w:hAnsi="Times New Roman" w:cs="Times New Roman"/>
                <w:color w:val="000000"/>
                <w:sz w:val="30"/>
                <w:szCs w:val="30"/>
                <w:lang w:eastAsia="en-IN"/>
              </w:rPr>
            </w:pPr>
            <w:r w:rsidRPr="0000413A">
              <w:rPr>
                <w:rFonts w:ascii="Times New Roman" w:eastAsia="Times New Roman" w:hAnsi="Times New Roman" w:cs="Times New Roman"/>
                <w:b/>
                <w:bCs/>
                <w:color w:val="000000"/>
                <w:sz w:val="30"/>
                <w:szCs w:val="30"/>
                <w:lang w:eastAsia="en-IN"/>
              </w:rPr>
              <w:t>91.39%</w:t>
            </w:r>
          </w:p>
        </w:tc>
      </w:tr>
      <w:tr w:rsidR="00B42924" w:rsidRPr="0000413A" w14:paraId="663D486E" w14:textId="77777777" w:rsidTr="00366843">
        <w:tc>
          <w:tcPr>
            <w:tcW w:w="0" w:type="auto"/>
            <w:vAlign w:val="center"/>
            <w:hideMark/>
          </w:tcPr>
          <w:p w14:paraId="4340CEA2" w14:textId="77777777" w:rsidR="00B42924" w:rsidRPr="0000413A" w:rsidRDefault="00B42924" w:rsidP="00366843">
            <w:pPr>
              <w:spacing w:after="0" w:line="240" w:lineRule="auto"/>
              <w:rPr>
                <w:rFonts w:ascii="Times New Roman" w:eastAsia="Times New Roman" w:hAnsi="Times New Roman" w:cs="Times New Roman"/>
                <w:color w:val="000000"/>
                <w:sz w:val="30"/>
                <w:szCs w:val="30"/>
                <w:lang w:eastAsia="en-IN"/>
              </w:rPr>
            </w:pPr>
            <w:r w:rsidRPr="0000413A">
              <w:rPr>
                <w:rFonts w:ascii="Times New Roman" w:eastAsia="Times New Roman" w:hAnsi="Times New Roman" w:cs="Times New Roman"/>
                <w:color w:val="000000"/>
                <w:sz w:val="30"/>
                <w:szCs w:val="30"/>
                <w:lang w:eastAsia="en-IN"/>
              </w:rPr>
              <w:t>Naive Bayes</w:t>
            </w:r>
          </w:p>
        </w:tc>
        <w:tc>
          <w:tcPr>
            <w:tcW w:w="0" w:type="auto"/>
            <w:vAlign w:val="center"/>
            <w:hideMark/>
          </w:tcPr>
          <w:p w14:paraId="2843E6BC" w14:textId="77777777" w:rsidR="00B42924" w:rsidRPr="0000413A" w:rsidRDefault="00B42924" w:rsidP="00366843">
            <w:pPr>
              <w:spacing w:after="0" w:line="240" w:lineRule="auto"/>
              <w:jc w:val="center"/>
              <w:rPr>
                <w:rFonts w:ascii="Times New Roman" w:eastAsia="Times New Roman" w:hAnsi="Times New Roman" w:cs="Times New Roman"/>
                <w:color w:val="000000"/>
                <w:sz w:val="30"/>
                <w:szCs w:val="30"/>
                <w:lang w:eastAsia="en-IN"/>
              </w:rPr>
            </w:pPr>
            <w:r w:rsidRPr="0000413A">
              <w:rPr>
                <w:rFonts w:ascii="Times New Roman" w:eastAsia="Times New Roman" w:hAnsi="Times New Roman" w:cs="Times New Roman"/>
                <w:color w:val="000000"/>
                <w:sz w:val="30"/>
                <w:szCs w:val="30"/>
                <w:lang w:eastAsia="en-IN"/>
              </w:rPr>
              <w:t>70.38%</w:t>
            </w:r>
          </w:p>
        </w:tc>
        <w:tc>
          <w:tcPr>
            <w:tcW w:w="0" w:type="auto"/>
            <w:vAlign w:val="center"/>
            <w:hideMark/>
          </w:tcPr>
          <w:p w14:paraId="4FF78885" w14:textId="77777777" w:rsidR="00B42924" w:rsidRPr="0000413A" w:rsidRDefault="00B42924" w:rsidP="00366843">
            <w:pPr>
              <w:spacing w:after="0" w:line="240" w:lineRule="auto"/>
              <w:jc w:val="center"/>
              <w:rPr>
                <w:rFonts w:ascii="Times New Roman" w:eastAsia="Times New Roman" w:hAnsi="Times New Roman" w:cs="Times New Roman"/>
                <w:color w:val="000000"/>
                <w:sz w:val="30"/>
                <w:szCs w:val="30"/>
                <w:lang w:eastAsia="en-IN"/>
              </w:rPr>
            </w:pPr>
            <w:r w:rsidRPr="0000413A">
              <w:rPr>
                <w:rFonts w:ascii="Times New Roman" w:eastAsia="Times New Roman" w:hAnsi="Times New Roman" w:cs="Times New Roman"/>
                <w:color w:val="000000"/>
                <w:sz w:val="30"/>
                <w:szCs w:val="30"/>
                <w:lang w:eastAsia="en-IN"/>
              </w:rPr>
              <w:t>86.33%</w:t>
            </w:r>
          </w:p>
        </w:tc>
      </w:tr>
    </w:tbl>
    <w:p w14:paraId="20FA08F5" w14:textId="5810964D" w:rsidR="00B42924" w:rsidRDefault="00B42924" w:rsidP="006107AB"/>
    <w:p w14:paraId="4C3BE5B6" w14:textId="77777777" w:rsidR="00B42924" w:rsidRPr="00F36A09" w:rsidRDefault="00B42924" w:rsidP="00B42924">
      <w:pPr>
        <w:shd w:val="clear" w:color="auto" w:fill="FFFFFF"/>
        <w:spacing w:after="100" w:afterAutospacing="1" w:line="360" w:lineRule="auto"/>
        <w:outlineLvl w:val="1"/>
        <w:rPr>
          <w:rFonts w:ascii="Arial Black" w:eastAsia="Times New Roman" w:hAnsi="Arial Black" w:cs="Arial"/>
          <w:b/>
          <w:bCs/>
          <w:i/>
          <w:iCs/>
          <w:color w:val="000000" w:themeColor="text1"/>
          <w:sz w:val="24"/>
          <w:szCs w:val="24"/>
          <w:lang w:eastAsia="en-IN"/>
        </w:rPr>
      </w:pPr>
      <w:r w:rsidRPr="00F36A09">
        <w:rPr>
          <w:rFonts w:ascii="Arial Black" w:eastAsia="Times New Roman" w:hAnsi="Arial Black" w:cs="Arial"/>
          <w:b/>
          <w:bCs/>
          <w:i/>
          <w:iCs/>
          <w:color w:val="222222"/>
          <w:sz w:val="24"/>
          <w:szCs w:val="24"/>
          <w:lang w:eastAsia="en-IN"/>
        </w:rPr>
        <w:t>3.</w:t>
      </w:r>
      <w:r>
        <w:rPr>
          <w:rFonts w:ascii="Arial Black" w:eastAsia="Times New Roman" w:hAnsi="Arial Black" w:cs="Arial"/>
          <w:b/>
          <w:bCs/>
          <w:i/>
          <w:iCs/>
          <w:color w:val="222222"/>
          <w:sz w:val="24"/>
          <w:szCs w:val="24"/>
          <w:lang w:eastAsia="en-IN"/>
        </w:rPr>
        <w:t>8</w:t>
      </w:r>
      <w:r w:rsidRPr="00F36A09">
        <w:rPr>
          <w:rFonts w:ascii="Arial Black" w:eastAsia="Times New Roman" w:hAnsi="Arial Black" w:cs="Arial"/>
          <w:b/>
          <w:bCs/>
          <w:i/>
          <w:iCs/>
          <w:color w:val="222222"/>
          <w:sz w:val="24"/>
          <w:szCs w:val="24"/>
          <w:lang w:eastAsia="en-IN"/>
        </w:rPr>
        <w:t xml:space="preserve"> </w:t>
      </w:r>
      <w:r w:rsidRPr="00F36A09">
        <w:rPr>
          <w:rFonts w:ascii="Arial Black" w:eastAsia="Times New Roman" w:hAnsi="Arial Black" w:cs="Arial"/>
          <w:b/>
          <w:bCs/>
          <w:i/>
          <w:iCs/>
          <w:color w:val="000000" w:themeColor="text1"/>
          <w:sz w:val="24"/>
          <w:szCs w:val="24"/>
          <w:lang w:eastAsia="en-IN"/>
        </w:rPr>
        <w:t>Reading data</w:t>
      </w:r>
      <w:r>
        <w:rPr>
          <w:rFonts w:ascii="Arial Black" w:eastAsia="Times New Roman" w:hAnsi="Arial Black" w:cs="Arial"/>
          <w:b/>
          <w:bCs/>
          <w:i/>
          <w:iCs/>
          <w:color w:val="000000" w:themeColor="text1"/>
          <w:sz w:val="24"/>
          <w:szCs w:val="24"/>
          <w:lang w:eastAsia="en-IN"/>
        </w:rPr>
        <w:t>:</w:t>
      </w:r>
    </w:p>
    <w:p w14:paraId="30E8474B" w14:textId="77777777" w:rsidR="00B42924" w:rsidRDefault="00B42924" w:rsidP="00B42924">
      <w:pPr>
        <w:shd w:val="clear" w:color="auto" w:fill="FFFFFF"/>
        <w:spacing w:after="100" w:afterAutospacing="1" w:line="360" w:lineRule="auto"/>
        <w:rPr>
          <w:rFonts w:ascii="Arial" w:eastAsia="Times New Roman" w:hAnsi="Arial" w:cs="Arial"/>
          <w:color w:val="000000" w:themeColor="text1"/>
          <w:sz w:val="24"/>
          <w:szCs w:val="24"/>
          <w:lang w:eastAsia="en-IN"/>
        </w:rPr>
      </w:pPr>
      <w:r>
        <w:rPr>
          <w:rFonts w:ascii="Arial" w:eastAsia="Times New Roman" w:hAnsi="Arial" w:cs="Arial"/>
          <w:color w:val="000000" w:themeColor="text1"/>
          <w:sz w:val="24"/>
          <w:szCs w:val="24"/>
          <w:lang w:eastAsia="en-IN"/>
        </w:rPr>
        <w:t>Generally, we use a dataset in the form of a CSV file, for reading this CSV file we will use the </w:t>
      </w:r>
      <w:r>
        <w:rPr>
          <w:rFonts w:ascii="Arial" w:eastAsia="Times New Roman" w:hAnsi="Arial" w:cs="Arial"/>
          <w:bCs/>
          <w:color w:val="000000" w:themeColor="text1"/>
          <w:sz w:val="24"/>
          <w:szCs w:val="24"/>
          <w:lang w:eastAsia="en-IN"/>
        </w:rPr>
        <w:t>panda’s</w:t>
      </w:r>
      <w:r>
        <w:rPr>
          <w:rFonts w:ascii="Arial" w:eastAsia="Times New Roman" w:hAnsi="Arial" w:cs="Arial"/>
          <w:color w:val="000000" w:themeColor="text1"/>
          <w:sz w:val="24"/>
          <w:szCs w:val="24"/>
          <w:lang w:eastAsia="en-IN"/>
        </w:rPr>
        <w:t> library, let’s see:</w:t>
      </w:r>
    </w:p>
    <w:p w14:paraId="5A03C95C" w14:textId="77777777" w:rsidR="00B42924" w:rsidRDefault="00B42924" w:rsidP="00B42924">
      <w:pPr>
        <w:shd w:val="clear" w:color="auto" w:fill="FFFFFF"/>
        <w:spacing w:after="100" w:afterAutospacing="1" w:line="360" w:lineRule="auto"/>
        <w:rPr>
          <w:rFonts w:ascii="Arial" w:eastAsia="Times New Roman" w:hAnsi="Arial" w:cs="Arial"/>
          <w:color w:val="222222"/>
          <w:sz w:val="24"/>
          <w:szCs w:val="24"/>
          <w:lang w:eastAsia="en-IN"/>
        </w:rPr>
      </w:pPr>
    </w:p>
    <w:p w14:paraId="5E50A257" w14:textId="77777777" w:rsidR="00B42924" w:rsidRDefault="00B42924" w:rsidP="00B42924">
      <w:pP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rPr>
          <w:rFonts w:ascii="Arial" w:eastAsia="Times New Roman" w:hAnsi="Arial" w:cs="Arial"/>
          <w:color w:val="FFFFFF"/>
          <w:sz w:val="24"/>
          <w:szCs w:val="24"/>
          <w:lang w:eastAsia="en-IN"/>
        </w:rPr>
      </w:pPr>
      <w:r>
        <w:rPr>
          <w:rFonts w:ascii="Arial" w:eastAsia="Times New Roman" w:hAnsi="Arial" w:cs="Arial"/>
          <w:color w:val="FFFFFF"/>
          <w:sz w:val="24"/>
          <w:szCs w:val="24"/>
          <w:lang w:eastAsia="en-IN"/>
        </w:rPr>
        <w:t>data = pd.read_csv('student-por.csv ')</w:t>
      </w:r>
    </w:p>
    <w:p w14:paraId="5670CE3A" w14:textId="77777777" w:rsidR="00B42924" w:rsidRDefault="00B42924" w:rsidP="00B42924">
      <w:pP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rPr>
          <w:rFonts w:ascii="Arial" w:eastAsia="Times New Roman" w:hAnsi="Arial" w:cs="Arial"/>
          <w:color w:val="FFFFFF"/>
          <w:sz w:val="24"/>
          <w:szCs w:val="24"/>
          <w:lang w:eastAsia="en-IN"/>
        </w:rPr>
      </w:pPr>
      <w:proofErr w:type="spellStart"/>
      <w:r>
        <w:rPr>
          <w:rFonts w:ascii="Arial" w:eastAsia="Times New Roman" w:hAnsi="Arial" w:cs="Arial"/>
          <w:color w:val="FFFFFF"/>
          <w:sz w:val="24"/>
          <w:szCs w:val="24"/>
          <w:lang w:eastAsia="en-IN"/>
        </w:rPr>
        <w:t>data.head</w:t>
      </w:r>
      <w:proofErr w:type="spellEnd"/>
      <w:r>
        <w:rPr>
          <w:rFonts w:ascii="Arial" w:eastAsia="Times New Roman" w:hAnsi="Arial" w:cs="Arial"/>
          <w:color w:val="FFFFFF"/>
          <w:sz w:val="24"/>
          <w:szCs w:val="24"/>
          <w:lang w:eastAsia="en-IN"/>
        </w:rPr>
        <w:t>()</w:t>
      </w:r>
    </w:p>
    <w:p w14:paraId="40A4731E" w14:textId="77777777" w:rsidR="00B42924" w:rsidRDefault="00B42924" w:rsidP="00B42924">
      <w:pPr>
        <w:shd w:val="clear" w:color="auto" w:fill="FFFFFF"/>
        <w:spacing w:after="0" w:line="360" w:lineRule="auto"/>
        <w:rPr>
          <w:rFonts w:ascii="Arial" w:eastAsia="Times New Roman" w:hAnsi="Arial" w:cs="Arial"/>
          <w:color w:val="222222"/>
          <w:sz w:val="24"/>
          <w:szCs w:val="24"/>
          <w:lang w:eastAsia="en-IN"/>
        </w:rPr>
      </w:pPr>
    </w:p>
    <w:p w14:paraId="7FE11CE3" w14:textId="77777777" w:rsidR="00B42924" w:rsidRDefault="00B42924" w:rsidP="00B42924">
      <w:pPr>
        <w:shd w:val="clear" w:color="auto" w:fill="FFFFFF"/>
        <w:spacing w:after="0" w:line="360" w:lineRule="auto"/>
        <w:rPr>
          <w:rFonts w:ascii="Arial" w:eastAsia="Times New Roman" w:hAnsi="Arial" w:cs="Arial"/>
          <w:noProof/>
          <w:color w:val="222222"/>
          <w:sz w:val="24"/>
          <w:szCs w:val="24"/>
          <w:lang w:eastAsia="en-IN"/>
        </w:rPr>
      </w:pPr>
    </w:p>
    <w:p w14:paraId="7A1E2C3E" w14:textId="77777777" w:rsidR="00B42924" w:rsidRDefault="00B42924" w:rsidP="00B42924">
      <w:pPr>
        <w:shd w:val="clear" w:color="auto" w:fill="FFFFFF"/>
        <w:spacing w:after="0" w:line="360" w:lineRule="auto"/>
        <w:rPr>
          <w:rFonts w:ascii="Arial" w:eastAsia="Times New Roman" w:hAnsi="Arial" w:cs="Arial"/>
          <w:color w:val="222222"/>
          <w:sz w:val="24"/>
          <w:szCs w:val="24"/>
          <w:lang w:eastAsia="en-IN"/>
        </w:rPr>
      </w:pPr>
      <w:r>
        <w:rPr>
          <w:rFonts w:ascii="Arial" w:eastAsia="Times New Roman" w:hAnsi="Arial" w:cs="Arial"/>
          <w:noProof/>
          <w:color w:val="222222"/>
          <w:sz w:val="24"/>
          <w:szCs w:val="24"/>
          <w:lang w:eastAsia="en-IN"/>
        </w:rPr>
        <w:drawing>
          <wp:inline distT="0" distB="0" distL="0" distR="0" wp14:anchorId="6A59303E" wp14:editId="7A9CB4F4">
            <wp:extent cx="5982335" cy="1687792"/>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23">
                      <a:extLst>
                        <a:ext uri="{28A0092B-C50C-407E-A947-70E740481C1C}">
                          <a14:useLocalDpi xmlns:a14="http://schemas.microsoft.com/office/drawing/2010/main" val="0"/>
                        </a:ext>
                      </a:extLst>
                    </a:blip>
                    <a:srcRect l="15152" t="41603" r="14092" b="24006"/>
                    <a:stretch/>
                  </pic:blipFill>
                  <pic:spPr bwMode="auto">
                    <a:xfrm>
                      <a:off x="0" y="0"/>
                      <a:ext cx="6069464" cy="1712374"/>
                    </a:xfrm>
                    <a:prstGeom prst="rect">
                      <a:avLst/>
                    </a:prstGeom>
                    <a:ln>
                      <a:noFill/>
                    </a:ln>
                    <a:extLst>
                      <a:ext uri="{53640926-AAD7-44D8-BBD7-CCE9431645EC}">
                        <a14:shadowObscured xmlns:a14="http://schemas.microsoft.com/office/drawing/2010/main"/>
                      </a:ext>
                    </a:extLst>
                  </pic:spPr>
                </pic:pic>
              </a:graphicData>
            </a:graphic>
          </wp:inline>
        </w:drawing>
      </w:r>
    </w:p>
    <w:p w14:paraId="7294496C" w14:textId="77777777" w:rsidR="00B42924" w:rsidRPr="007A5848" w:rsidRDefault="00B42924" w:rsidP="00B42924">
      <w:pPr>
        <w:shd w:val="clear" w:color="auto" w:fill="FFFFFF"/>
        <w:spacing w:after="0" w:line="360" w:lineRule="auto"/>
        <w:jc w:val="center"/>
        <w:rPr>
          <w:rFonts w:ascii="Arial Black" w:eastAsia="Times New Roman" w:hAnsi="Arial Black" w:cs="Arial"/>
          <w:b/>
          <w:bCs/>
          <w:i/>
          <w:iCs/>
          <w:color w:val="000000" w:themeColor="text1"/>
          <w:sz w:val="24"/>
          <w:szCs w:val="24"/>
          <w:lang w:eastAsia="en-IN"/>
        </w:rPr>
      </w:pPr>
    </w:p>
    <w:p w14:paraId="3DD19AA9" w14:textId="77777777" w:rsidR="00B42924" w:rsidRPr="007A5848" w:rsidRDefault="00B42924" w:rsidP="00B42924">
      <w:pPr>
        <w:pStyle w:val="Heading2"/>
        <w:shd w:val="clear" w:color="auto" w:fill="FFFFFF"/>
        <w:spacing w:before="0" w:line="360" w:lineRule="auto"/>
        <w:rPr>
          <w:rFonts w:ascii="Arial Black" w:hAnsi="Arial Black" w:cs="Arial"/>
          <w:b/>
          <w:bCs/>
          <w:i/>
          <w:iCs/>
          <w:color w:val="000000" w:themeColor="text1"/>
          <w:sz w:val="24"/>
          <w:szCs w:val="24"/>
        </w:rPr>
      </w:pPr>
      <w:r w:rsidRPr="007A5848">
        <w:rPr>
          <w:rFonts w:ascii="Arial Black" w:hAnsi="Arial Black" w:cs="Arial"/>
          <w:i/>
          <w:iCs/>
          <w:color w:val="222222"/>
          <w:sz w:val="24"/>
          <w:szCs w:val="24"/>
        </w:rPr>
        <w:t> </w:t>
      </w:r>
      <w:r w:rsidRPr="007A5848">
        <w:rPr>
          <w:rFonts w:ascii="Arial Black" w:hAnsi="Arial Black" w:cs="Arial"/>
          <w:i/>
          <w:iCs/>
          <w:color w:val="000000" w:themeColor="text1"/>
          <w:sz w:val="24"/>
          <w:szCs w:val="24"/>
        </w:rPr>
        <w:t>3.</w:t>
      </w:r>
      <w:r>
        <w:rPr>
          <w:rFonts w:ascii="Arial Black" w:hAnsi="Arial Black" w:cs="Arial"/>
          <w:i/>
          <w:iCs/>
          <w:color w:val="000000" w:themeColor="text1"/>
          <w:sz w:val="24"/>
          <w:szCs w:val="24"/>
        </w:rPr>
        <w:t>8</w:t>
      </w:r>
      <w:r w:rsidRPr="007A5848">
        <w:rPr>
          <w:rFonts w:ascii="Arial Black" w:hAnsi="Arial Black" w:cs="Arial"/>
          <w:i/>
          <w:iCs/>
          <w:color w:val="000000" w:themeColor="text1"/>
          <w:sz w:val="24"/>
          <w:szCs w:val="24"/>
        </w:rPr>
        <w:t>.1Study Dataset</w:t>
      </w:r>
    </w:p>
    <w:p w14:paraId="2D272AED" w14:textId="77777777" w:rsidR="00B42924" w:rsidRDefault="00B42924" w:rsidP="00B42924">
      <w:pPr>
        <w:shd w:val="clear" w:color="auto" w:fill="FFFFFF"/>
        <w:spacing w:after="100" w:afterAutospacing="1" w:line="360" w:lineRule="auto"/>
        <w:rPr>
          <w:rFonts w:ascii="Arial" w:eastAsia="Times New Roman" w:hAnsi="Arial" w:cs="Arial"/>
          <w:color w:val="222222"/>
          <w:sz w:val="24"/>
          <w:szCs w:val="24"/>
          <w:lang w:eastAsia="en-IN"/>
        </w:rPr>
      </w:pPr>
      <w:r>
        <w:rPr>
          <w:rFonts w:ascii="Arial" w:eastAsia="Times New Roman" w:hAnsi="Arial" w:cs="Arial"/>
          <w:color w:val="000000" w:themeColor="text1"/>
          <w:sz w:val="24"/>
          <w:szCs w:val="24"/>
          <w:lang w:eastAsia="en-IN"/>
        </w:rPr>
        <w:t>describe() -method to calculate the various calculation of each data point in the feature.</w:t>
      </w:r>
    </w:p>
    <w:p w14:paraId="52A67E4B" w14:textId="77777777" w:rsidR="00B42924" w:rsidRDefault="00B42924" w:rsidP="00B42924">
      <w:pP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rPr>
          <w:rFonts w:ascii="Arial" w:eastAsia="Times New Roman" w:hAnsi="Arial" w:cs="Arial"/>
          <w:color w:val="FFFFFF"/>
          <w:sz w:val="24"/>
          <w:szCs w:val="24"/>
          <w:lang w:eastAsia="en-IN"/>
        </w:rPr>
      </w:pPr>
      <w:proofErr w:type="spellStart"/>
      <w:r>
        <w:rPr>
          <w:rFonts w:ascii="Arial" w:eastAsia="Times New Roman" w:hAnsi="Arial" w:cs="Arial"/>
          <w:color w:val="FFFFFF"/>
          <w:sz w:val="24"/>
          <w:szCs w:val="24"/>
          <w:lang w:eastAsia="en-IN"/>
        </w:rPr>
        <w:t>data.describe</w:t>
      </w:r>
      <w:proofErr w:type="spellEnd"/>
      <w:r>
        <w:rPr>
          <w:rFonts w:ascii="Arial" w:eastAsia="Times New Roman" w:hAnsi="Arial" w:cs="Arial"/>
          <w:color w:val="FFFFFF"/>
          <w:sz w:val="24"/>
          <w:szCs w:val="24"/>
          <w:lang w:eastAsia="en-IN"/>
        </w:rPr>
        <w:t>()</w:t>
      </w:r>
    </w:p>
    <w:p w14:paraId="5847E5ED" w14:textId="77777777" w:rsidR="00B42924" w:rsidRDefault="00B42924" w:rsidP="00B42924">
      <w:pPr>
        <w:shd w:val="clear" w:color="auto" w:fill="FFFFFF"/>
        <w:spacing w:after="100" w:afterAutospacing="1" w:line="360" w:lineRule="auto"/>
        <w:rPr>
          <w:rFonts w:ascii="Arial Black" w:hAnsi="Arial Black" w:cs="Arial"/>
          <w:i/>
          <w:iCs/>
          <w:color w:val="000000" w:themeColor="text1"/>
          <w:sz w:val="24"/>
          <w:szCs w:val="24"/>
        </w:rPr>
      </w:pPr>
      <w:r>
        <w:rPr>
          <w:noProof/>
        </w:rPr>
        <w:lastRenderedPageBreak/>
        <w:drawing>
          <wp:inline distT="0" distB="0" distL="0" distR="0" wp14:anchorId="68D6ED33" wp14:editId="1856A169">
            <wp:extent cx="5579745" cy="1661795"/>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24" cstate="print">
                      <a:extLst>
                        <a:ext uri="{28A0092B-C50C-407E-A947-70E740481C1C}">
                          <a14:useLocalDpi xmlns:a14="http://schemas.microsoft.com/office/drawing/2010/main" val="0"/>
                        </a:ext>
                      </a:extLst>
                    </a:blip>
                    <a:srcRect l="15842" t="31074" r="13554" b="31539"/>
                    <a:stretch/>
                  </pic:blipFill>
                  <pic:spPr bwMode="auto">
                    <a:xfrm>
                      <a:off x="0" y="0"/>
                      <a:ext cx="5579745" cy="1661795"/>
                    </a:xfrm>
                    <a:prstGeom prst="rect">
                      <a:avLst/>
                    </a:prstGeom>
                    <a:ln>
                      <a:noFill/>
                    </a:ln>
                    <a:extLst>
                      <a:ext uri="{53640926-AAD7-44D8-BBD7-CCE9431645EC}">
                        <a14:shadowObscured xmlns:a14="http://schemas.microsoft.com/office/drawing/2010/main"/>
                      </a:ext>
                    </a:extLst>
                  </pic:spPr>
                </pic:pic>
              </a:graphicData>
            </a:graphic>
          </wp:inline>
        </w:drawing>
      </w:r>
    </w:p>
    <w:p w14:paraId="594C9767" w14:textId="2133DF73" w:rsidR="00B42924" w:rsidRDefault="00846300" w:rsidP="00B42924">
      <w:pPr>
        <w:shd w:val="clear" w:color="auto" w:fill="FFFFFF"/>
        <w:spacing w:after="100" w:afterAutospacing="1" w:line="360" w:lineRule="auto"/>
        <w:rPr>
          <w:rFonts w:ascii="Arial Black" w:hAnsi="Arial Black" w:cs="Arial"/>
          <w:i/>
          <w:iCs/>
          <w:color w:val="000000" w:themeColor="text1"/>
          <w:sz w:val="24"/>
          <w:szCs w:val="24"/>
        </w:rPr>
      </w:pPr>
      <w:r>
        <w:rPr>
          <w:rFonts w:ascii="Arial Black" w:hAnsi="Arial Black" w:cs="Arial"/>
          <w:i/>
          <w:iCs/>
          <w:color w:val="000000" w:themeColor="text1"/>
          <w:sz w:val="24"/>
          <w:szCs w:val="24"/>
        </w:rPr>
        <w:t xml:space="preserve">3.8.2 </w:t>
      </w:r>
      <w:proofErr w:type="spellStart"/>
      <w:r>
        <w:rPr>
          <w:rFonts w:ascii="Arial Black" w:hAnsi="Arial Black" w:cs="Arial"/>
          <w:i/>
          <w:iCs/>
          <w:color w:val="000000" w:themeColor="text1"/>
          <w:sz w:val="24"/>
          <w:szCs w:val="24"/>
        </w:rPr>
        <w:t>Spliting</w:t>
      </w:r>
      <w:proofErr w:type="spellEnd"/>
      <w:r>
        <w:rPr>
          <w:rFonts w:ascii="Arial Black" w:hAnsi="Arial Black" w:cs="Arial"/>
          <w:i/>
          <w:iCs/>
          <w:color w:val="000000" w:themeColor="text1"/>
          <w:sz w:val="24"/>
          <w:szCs w:val="24"/>
        </w:rPr>
        <w:t xml:space="preserve"> the data:</w:t>
      </w:r>
    </w:p>
    <w:p w14:paraId="48DAB843" w14:textId="24638885" w:rsidR="00846300" w:rsidRPr="0072603D" w:rsidRDefault="00846300" w:rsidP="00B42924">
      <w:pPr>
        <w:shd w:val="clear" w:color="auto" w:fill="FFFFFF"/>
        <w:spacing w:after="100" w:afterAutospacing="1" w:line="360" w:lineRule="auto"/>
        <w:rPr>
          <w:rFonts w:ascii="Arial" w:eastAsia="Times New Roman" w:hAnsi="Arial" w:cs="Arial"/>
          <w:color w:val="000000" w:themeColor="text1"/>
          <w:sz w:val="24"/>
          <w:szCs w:val="24"/>
          <w:lang w:eastAsia="en-IN"/>
        </w:rPr>
      </w:pPr>
      <w:r>
        <w:rPr>
          <w:rFonts w:ascii="Arial" w:eastAsia="Times New Roman" w:hAnsi="Arial" w:cs="Arial"/>
          <w:color w:val="000000" w:themeColor="text1"/>
          <w:sz w:val="24"/>
          <w:szCs w:val="24"/>
          <w:lang w:eastAsia="en-IN"/>
        </w:rPr>
        <w:t xml:space="preserve">Now we use the scikit-learn module </w:t>
      </w:r>
      <w:proofErr w:type="spellStart"/>
      <w:r>
        <w:rPr>
          <w:rFonts w:ascii="Arial" w:eastAsia="Times New Roman" w:hAnsi="Arial" w:cs="Arial"/>
          <w:color w:val="000000" w:themeColor="text1"/>
          <w:sz w:val="24"/>
          <w:szCs w:val="24"/>
          <w:lang w:eastAsia="en-IN"/>
        </w:rPr>
        <w:t>train_test_split</w:t>
      </w:r>
      <w:proofErr w:type="spellEnd"/>
      <w:r>
        <w:rPr>
          <w:rFonts w:ascii="Arial" w:eastAsia="Times New Roman" w:hAnsi="Arial" w:cs="Arial"/>
          <w:color w:val="000000" w:themeColor="text1"/>
          <w:sz w:val="24"/>
          <w:szCs w:val="24"/>
          <w:lang w:eastAsia="en-IN"/>
        </w:rPr>
        <w:t>, which is used for splitting the training and testing parts</w:t>
      </w:r>
      <w:r w:rsidR="0072603D">
        <w:rPr>
          <w:rFonts w:ascii="Arial" w:eastAsia="Times New Roman" w:hAnsi="Arial" w:cs="Arial"/>
          <w:color w:val="000000" w:themeColor="text1"/>
          <w:sz w:val="24"/>
          <w:szCs w:val="24"/>
          <w:lang w:eastAsia="en-IN"/>
        </w:rPr>
        <w:t>.</w:t>
      </w:r>
    </w:p>
    <w:p w14:paraId="31BCEA27" w14:textId="77777777" w:rsidR="00846300" w:rsidRDefault="00846300" w:rsidP="00846300">
      <w:pP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rPr>
          <w:rFonts w:ascii="Arial" w:eastAsia="Times New Roman" w:hAnsi="Arial" w:cs="Arial"/>
          <w:color w:val="FFFFFF"/>
          <w:sz w:val="24"/>
          <w:szCs w:val="24"/>
          <w:lang w:eastAsia="en-IN"/>
        </w:rPr>
      </w:pPr>
      <w:r w:rsidRPr="001B734F">
        <w:rPr>
          <w:rFonts w:ascii="Arial" w:eastAsia="Times New Roman" w:hAnsi="Arial" w:cs="Arial"/>
          <w:color w:val="FFFFFF"/>
          <w:sz w:val="24"/>
          <w:szCs w:val="24"/>
          <w:lang w:eastAsia="en-IN"/>
        </w:rPr>
        <w:t># Split the dataset in training set and test set</w:t>
      </w:r>
    </w:p>
    <w:p w14:paraId="376FA8C5" w14:textId="77777777" w:rsidR="00846300" w:rsidRDefault="00846300" w:rsidP="00846300">
      <w:pP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rPr>
          <w:rFonts w:ascii="Arial" w:eastAsia="Times New Roman" w:hAnsi="Arial" w:cs="Arial"/>
          <w:color w:val="FFFFFF"/>
          <w:sz w:val="24"/>
          <w:szCs w:val="24"/>
          <w:lang w:eastAsia="en-IN"/>
        </w:rPr>
      </w:pPr>
      <w:r w:rsidRPr="001B734F">
        <w:rPr>
          <w:rFonts w:ascii="Arial" w:eastAsia="Times New Roman" w:hAnsi="Arial" w:cs="Arial"/>
          <w:color w:val="FFFFFF"/>
          <w:sz w:val="24"/>
          <w:szCs w:val="24"/>
          <w:lang w:eastAsia="en-IN"/>
        </w:rPr>
        <w:t xml:space="preserve">from </w:t>
      </w:r>
      <w:proofErr w:type="spellStart"/>
      <w:r w:rsidRPr="001B734F">
        <w:rPr>
          <w:rFonts w:ascii="Arial" w:eastAsia="Times New Roman" w:hAnsi="Arial" w:cs="Arial"/>
          <w:color w:val="FFFFFF"/>
          <w:sz w:val="24"/>
          <w:szCs w:val="24"/>
          <w:lang w:eastAsia="en-IN"/>
        </w:rPr>
        <w:t>sklearn.model_selection</w:t>
      </w:r>
      <w:proofErr w:type="spellEnd"/>
      <w:r w:rsidRPr="001B734F">
        <w:rPr>
          <w:rFonts w:ascii="Arial" w:eastAsia="Times New Roman" w:hAnsi="Arial" w:cs="Arial"/>
          <w:color w:val="FFFFFF"/>
          <w:sz w:val="24"/>
          <w:szCs w:val="24"/>
          <w:lang w:eastAsia="en-IN"/>
        </w:rPr>
        <w:t xml:space="preserve"> import </w:t>
      </w:r>
      <w:proofErr w:type="spellStart"/>
      <w:r w:rsidRPr="001B734F">
        <w:rPr>
          <w:rFonts w:ascii="Arial" w:eastAsia="Times New Roman" w:hAnsi="Arial" w:cs="Arial"/>
          <w:color w:val="FFFFFF"/>
          <w:sz w:val="24"/>
          <w:szCs w:val="24"/>
          <w:lang w:eastAsia="en-IN"/>
        </w:rPr>
        <w:t>train_test_split</w:t>
      </w:r>
      <w:proofErr w:type="spellEnd"/>
    </w:p>
    <w:p w14:paraId="0F62E8DC" w14:textId="19792884" w:rsidR="00B42924" w:rsidRPr="0072603D" w:rsidRDefault="00846300" w:rsidP="0072603D">
      <w:pP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rPr>
          <w:rFonts w:ascii="Arial" w:eastAsia="Times New Roman" w:hAnsi="Arial" w:cs="Arial"/>
          <w:color w:val="FFFFFF"/>
          <w:sz w:val="24"/>
          <w:szCs w:val="24"/>
          <w:lang w:eastAsia="en-IN"/>
        </w:rPr>
      </w:pPr>
      <w:proofErr w:type="spellStart"/>
      <w:r w:rsidRPr="001B734F">
        <w:rPr>
          <w:rFonts w:ascii="Arial" w:eastAsia="Times New Roman" w:hAnsi="Arial" w:cs="Arial"/>
          <w:color w:val="FFFFFF"/>
          <w:sz w:val="24"/>
          <w:szCs w:val="24"/>
          <w:lang w:eastAsia="en-IN"/>
        </w:rPr>
        <w:t>X_train</w:t>
      </w:r>
      <w:proofErr w:type="spellEnd"/>
      <w:r w:rsidRPr="001B734F">
        <w:rPr>
          <w:rFonts w:ascii="Arial" w:eastAsia="Times New Roman" w:hAnsi="Arial" w:cs="Arial"/>
          <w:color w:val="FFFFFF"/>
          <w:sz w:val="24"/>
          <w:szCs w:val="24"/>
          <w:lang w:eastAsia="en-IN"/>
        </w:rPr>
        <w:t xml:space="preserve">, </w:t>
      </w:r>
      <w:proofErr w:type="spellStart"/>
      <w:r w:rsidRPr="001B734F">
        <w:rPr>
          <w:rFonts w:ascii="Arial" w:eastAsia="Times New Roman" w:hAnsi="Arial" w:cs="Arial"/>
          <w:color w:val="FFFFFF"/>
          <w:sz w:val="24"/>
          <w:szCs w:val="24"/>
          <w:lang w:eastAsia="en-IN"/>
        </w:rPr>
        <w:t>X_test</w:t>
      </w:r>
      <w:proofErr w:type="spellEnd"/>
      <w:r w:rsidRPr="001B734F">
        <w:rPr>
          <w:rFonts w:ascii="Arial" w:eastAsia="Times New Roman" w:hAnsi="Arial" w:cs="Arial"/>
          <w:color w:val="FFFFFF"/>
          <w:sz w:val="24"/>
          <w:szCs w:val="24"/>
          <w:lang w:eastAsia="en-IN"/>
        </w:rPr>
        <w:t xml:space="preserve">, </w:t>
      </w:r>
      <w:proofErr w:type="spellStart"/>
      <w:r w:rsidRPr="001B734F">
        <w:rPr>
          <w:rFonts w:ascii="Arial" w:eastAsia="Times New Roman" w:hAnsi="Arial" w:cs="Arial"/>
          <w:color w:val="FFFFFF"/>
          <w:sz w:val="24"/>
          <w:szCs w:val="24"/>
          <w:lang w:eastAsia="en-IN"/>
        </w:rPr>
        <w:t>y_train</w:t>
      </w:r>
      <w:proofErr w:type="spellEnd"/>
      <w:r w:rsidRPr="001B734F">
        <w:rPr>
          <w:rFonts w:ascii="Arial" w:eastAsia="Times New Roman" w:hAnsi="Arial" w:cs="Arial"/>
          <w:color w:val="FFFFFF"/>
          <w:sz w:val="24"/>
          <w:szCs w:val="24"/>
          <w:lang w:eastAsia="en-IN"/>
        </w:rPr>
        <w:t xml:space="preserve">, </w:t>
      </w:r>
      <w:proofErr w:type="spellStart"/>
      <w:r w:rsidRPr="001B734F">
        <w:rPr>
          <w:rFonts w:ascii="Arial" w:eastAsia="Times New Roman" w:hAnsi="Arial" w:cs="Arial"/>
          <w:color w:val="FFFFFF"/>
          <w:sz w:val="24"/>
          <w:szCs w:val="24"/>
          <w:lang w:eastAsia="en-IN"/>
        </w:rPr>
        <w:t>y_test</w:t>
      </w:r>
      <w:proofErr w:type="spellEnd"/>
      <w:r w:rsidRPr="001B734F">
        <w:rPr>
          <w:rFonts w:ascii="Arial" w:eastAsia="Times New Roman" w:hAnsi="Arial" w:cs="Arial"/>
          <w:color w:val="FFFFFF"/>
          <w:sz w:val="24"/>
          <w:szCs w:val="24"/>
          <w:lang w:eastAsia="en-IN"/>
        </w:rPr>
        <w:t xml:space="preserve"> = </w:t>
      </w:r>
      <w:proofErr w:type="spellStart"/>
      <w:r w:rsidRPr="001B734F">
        <w:rPr>
          <w:rFonts w:ascii="Arial" w:eastAsia="Times New Roman" w:hAnsi="Arial" w:cs="Arial"/>
          <w:color w:val="FFFFFF"/>
          <w:sz w:val="24"/>
          <w:szCs w:val="24"/>
          <w:lang w:eastAsia="en-IN"/>
        </w:rPr>
        <w:t>train_test_split</w:t>
      </w:r>
      <w:proofErr w:type="spellEnd"/>
      <w:r w:rsidRPr="001B734F">
        <w:rPr>
          <w:rFonts w:ascii="Arial" w:eastAsia="Times New Roman" w:hAnsi="Arial" w:cs="Arial"/>
          <w:color w:val="FFFFFF"/>
          <w:sz w:val="24"/>
          <w:szCs w:val="24"/>
          <w:lang w:eastAsia="en-IN"/>
        </w:rPr>
        <w:t xml:space="preserve">(x, y, </w:t>
      </w:r>
      <w:proofErr w:type="spellStart"/>
      <w:r w:rsidRPr="001B734F">
        <w:rPr>
          <w:rFonts w:ascii="Arial" w:eastAsia="Times New Roman" w:hAnsi="Arial" w:cs="Arial"/>
          <w:color w:val="FFFFFF"/>
          <w:sz w:val="24"/>
          <w:szCs w:val="24"/>
          <w:lang w:eastAsia="en-IN"/>
        </w:rPr>
        <w:t>test_size</w:t>
      </w:r>
      <w:proofErr w:type="spellEnd"/>
      <w:r w:rsidRPr="001B734F">
        <w:rPr>
          <w:rFonts w:ascii="Arial" w:eastAsia="Times New Roman" w:hAnsi="Arial" w:cs="Arial"/>
          <w:color w:val="FFFFFF"/>
          <w:sz w:val="24"/>
          <w:szCs w:val="24"/>
          <w:lang w:eastAsia="en-IN"/>
        </w:rPr>
        <w:t xml:space="preserve"> = 0.2)</w:t>
      </w:r>
    </w:p>
    <w:p w14:paraId="1452B36F" w14:textId="77777777" w:rsidR="0072603D" w:rsidRDefault="0072603D" w:rsidP="00846300">
      <w:pPr>
        <w:shd w:val="clear" w:color="auto" w:fill="FFFFFF"/>
        <w:spacing w:after="100" w:afterAutospacing="1" w:line="360" w:lineRule="auto"/>
        <w:rPr>
          <w:rFonts w:ascii="Arial" w:eastAsia="Times New Roman" w:hAnsi="Arial" w:cs="Arial"/>
          <w:color w:val="000000" w:themeColor="text1"/>
          <w:sz w:val="24"/>
          <w:szCs w:val="24"/>
          <w:lang w:eastAsia="en-IN"/>
        </w:rPr>
      </w:pPr>
    </w:p>
    <w:p w14:paraId="43133EEC" w14:textId="43BA77B3" w:rsidR="00846300" w:rsidRDefault="00846300" w:rsidP="00846300">
      <w:pPr>
        <w:shd w:val="clear" w:color="auto" w:fill="FFFFFF"/>
        <w:spacing w:after="100" w:afterAutospacing="1" w:line="360" w:lineRule="auto"/>
        <w:rPr>
          <w:rFonts w:ascii="Arial" w:eastAsia="Times New Roman" w:hAnsi="Arial" w:cs="Arial"/>
          <w:color w:val="000000" w:themeColor="text1"/>
          <w:sz w:val="24"/>
          <w:szCs w:val="24"/>
          <w:lang w:eastAsia="en-IN"/>
        </w:rPr>
      </w:pPr>
      <w:r>
        <w:rPr>
          <w:rFonts w:ascii="Arial" w:eastAsia="Times New Roman" w:hAnsi="Arial" w:cs="Arial"/>
          <w:color w:val="000000" w:themeColor="text1"/>
          <w:sz w:val="24"/>
          <w:szCs w:val="24"/>
          <w:lang w:eastAsia="en-IN"/>
        </w:rPr>
        <w:t>After reading the dataset we have to extract information from the data, for that we use the certain function:</w:t>
      </w:r>
    </w:p>
    <w:p w14:paraId="5461C43E" w14:textId="7334CFEB" w:rsidR="00846300" w:rsidRDefault="00846300" w:rsidP="00846300">
      <w:pP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rPr>
          <w:rFonts w:ascii="Arial" w:eastAsia="Times New Roman" w:hAnsi="Arial" w:cs="Arial"/>
          <w:color w:val="FFFFFF"/>
          <w:sz w:val="24"/>
          <w:szCs w:val="24"/>
          <w:lang w:eastAsia="en-IN"/>
        </w:rPr>
      </w:pPr>
      <w:r>
        <w:rPr>
          <w:rFonts w:ascii="Arial" w:eastAsia="Times New Roman" w:hAnsi="Arial" w:cs="Arial"/>
          <w:color w:val="FFFFFF"/>
          <w:sz w:val="24"/>
          <w:szCs w:val="24"/>
          <w:lang w:eastAsia="en-IN"/>
        </w:rPr>
        <w:t>data.info()</w:t>
      </w:r>
    </w:p>
    <w:p w14:paraId="3BC3CA5C" w14:textId="45B25690" w:rsidR="00846300" w:rsidRDefault="00846300" w:rsidP="006107AB"/>
    <w:p w14:paraId="65AFBC8F" w14:textId="02EFED81" w:rsidR="00846300" w:rsidRDefault="00846300" w:rsidP="006107AB">
      <w:r>
        <w:rPr>
          <w:noProof/>
        </w:rPr>
        <w:lastRenderedPageBreak/>
        <w:drawing>
          <wp:inline distT="0" distB="0" distL="0" distR="0" wp14:anchorId="1B87ACC5" wp14:editId="24DDE9E2">
            <wp:extent cx="4404742" cy="6927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5">
                      <a:extLst>
                        <a:ext uri="{28A0092B-C50C-407E-A947-70E740481C1C}">
                          <a14:useLocalDpi xmlns:a14="http://schemas.microsoft.com/office/drawing/2010/main" val="0"/>
                        </a:ext>
                      </a:extLst>
                    </a:blip>
                    <a:stretch>
                      <a:fillRect/>
                    </a:stretch>
                  </pic:blipFill>
                  <pic:spPr>
                    <a:xfrm>
                      <a:off x="0" y="0"/>
                      <a:ext cx="4404742" cy="6927180"/>
                    </a:xfrm>
                    <a:prstGeom prst="rect">
                      <a:avLst/>
                    </a:prstGeom>
                  </pic:spPr>
                </pic:pic>
              </a:graphicData>
            </a:graphic>
          </wp:inline>
        </w:drawing>
      </w:r>
    </w:p>
    <w:p w14:paraId="09014466" w14:textId="3549E731" w:rsidR="00846300" w:rsidRDefault="00846300" w:rsidP="00846300">
      <w:pPr>
        <w:shd w:val="clear" w:color="auto" w:fill="FFFFFF"/>
        <w:spacing w:after="100" w:afterAutospacing="1" w:line="360" w:lineRule="auto"/>
        <w:rPr>
          <w:rFonts w:ascii="Arial" w:eastAsia="Times New Roman" w:hAnsi="Arial" w:cs="Arial"/>
          <w:b/>
          <w:bCs/>
          <w:i/>
          <w:iCs/>
          <w:color w:val="000000" w:themeColor="text1"/>
          <w:sz w:val="24"/>
          <w:szCs w:val="24"/>
          <w:lang w:eastAsia="en-IN"/>
        </w:rPr>
      </w:pPr>
      <w:r>
        <w:rPr>
          <w:rFonts w:ascii="Arial" w:eastAsia="Times New Roman" w:hAnsi="Arial" w:cs="Arial"/>
          <w:b/>
          <w:bCs/>
          <w:i/>
          <w:iCs/>
          <w:color w:val="000000" w:themeColor="text1"/>
          <w:sz w:val="24"/>
          <w:szCs w:val="24"/>
          <w:lang w:eastAsia="en-IN"/>
        </w:rPr>
        <w:t xml:space="preserve">                                         Figure 3.8 Student dataset info</w:t>
      </w:r>
    </w:p>
    <w:p w14:paraId="71A63A72" w14:textId="77777777" w:rsidR="00846300" w:rsidRDefault="00846300" w:rsidP="00846300">
      <w:pPr>
        <w:shd w:val="clear" w:color="auto" w:fill="FFFFFF"/>
        <w:spacing w:after="100" w:afterAutospacing="1" w:line="360" w:lineRule="auto"/>
        <w:rPr>
          <w:rFonts w:ascii="Arial" w:eastAsia="Times New Roman" w:hAnsi="Arial" w:cs="Arial"/>
          <w:color w:val="000000" w:themeColor="text1"/>
          <w:sz w:val="24"/>
          <w:szCs w:val="24"/>
          <w:lang w:eastAsia="en-IN"/>
        </w:rPr>
      </w:pPr>
      <w:r>
        <w:rPr>
          <w:rFonts w:ascii="Arial" w:eastAsia="Times New Roman" w:hAnsi="Arial" w:cs="Arial"/>
          <w:color w:val="000000" w:themeColor="text1"/>
          <w:sz w:val="24"/>
          <w:szCs w:val="24"/>
          <w:lang w:eastAsia="en-IN"/>
        </w:rPr>
        <w:t>Here we notice that the count of null values in each feature and see what is the data type of features present in the dataset.</w:t>
      </w:r>
    </w:p>
    <w:p w14:paraId="5B5A8C4B" w14:textId="34B38050" w:rsidR="00846300" w:rsidRPr="00800526" w:rsidRDefault="00846300" w:rsidP="00846300">
      <w:pPr>
        <w:pStyle w:val="Heading3"/>
        <w:shd w:val="clear" w:color="auto" w:fill="FFFFFF"/>
        <w:spacing w:before="0" w:line="360" w:lineRule="auto"/>
        <w:rPr>
          <w:rFonts w:ascii="Arial Black" w:hAnsi="Arial Black" w:cs="Arial"/>
          <w:i/>
          <w:iCs/>
          <w:color w:val="000000" w:themeColor="text1"/>
        </w:rPr>
      </w:pPr>
      <w:r w:rsidRPr="00800526">
        <w:rPr>
          <w:rFonts w:ascii="Arial Black" w:hAnsi="Arial Black" w:cs="Arial"/>
          <w:i/>
          <w:iCs/>
          <w:color w:val="000000" w:themeColor="text1"/>
        </w:rPr>
        <w:lastRenderedPageBreak/>
        <w:t>3.8.</w:t>
      </w:r>
      <w:r w:rsidR="002F3C50">
        <w:rPr>
          <w:rFonts w:ascii="Arial Black" w:hAnsi="Arial Black" w:cs="Arial"/>
          <w:i/>
          <w:iCs/>
          <w:color w:val="000000" w:themeColor="text1"/>
        </w:rPr>
        <w:t xml:space="preserve">3 </w:t>
      </w:r>
      <w:r w:rsidRPr="00800526">
        <w:rPr>
          <w:rFonts w:ascii="Arial Black" w:hAnsi="Arial Black" w:cs="Arial"/>
          <w:i/>
          <w:iCs/>
          <w:color w:val="000000" w:themeColor="text1"/>
        </w:rPr>
        <w:t>Linear regression:</w:t>
      </w:r>
    </w:p>
    <w:p w14:paraId="3BC508F7" w14:textId="77777777" w:rsidR="00846300" w:rsidRDefault="00846300" w:rsidP="00846300">
      <w:pPr>
        <w:spacing w:line="360" w:lineRule="auto"/>
        <w:rPr>
          <w:rFonts w:ascii="Arial" w:hAnsi="Arial" w:cs="Arial"/>
          <w:color w:val="000000" w:themeColor="text1"/>
          <w:sz w:val="24"/>
          <w:szCs w:val="24"/>
        </w:rPr>
      </w:pPr>
    </w:p>
    <w:p w14:paraId="03F01184" w14:textId="3AE9322B" w:rsidR="00AF5197" w:rsidRDefault="00846300" w:rsidP="00846300">
      <w:pPr>
        <w:spacing w:line="360" w:lineRule="auto"/>
        <w:rPr>
          <w:rFonts w:ascii="Arial" w:hAnsi="Arial" w:cs="Arial"/>
          <w:color w:val="000000" w:themeColor="text1"/>
          <w:sz w:val="24"/>
          <w:szCs w:val="24"/>
        </w:rPr>
      </w:pPr>
      <w:r>
        <w:rPr>
          <w:rFonts w:ascii="Arial" w:hAnsi="Arial" w:cs="Arial"/>
          <w:color w:val="000000" w:themeColor="text1"/>
          <w:sz w:val="24"/>
          <w:szCs w:val="24"/>
        </w:rPr>
        <w:t>Linear Regression (LR) Linear regression is an old method to evaluate the correlation between two or more features. After deciding the relationship between features (input) and target (output), the learning process will be run to minimize the loss function value (like Mean Squared Error). The parameters that minimize the loss function are exactly the optimal parameters for the regression. Due to its simplicity, the accuracy of this model is not high. The general form of a multiple linear regression model is given in Equation (1) below :</w:t>
      </w:r>
    </w:p>
    <w:p w14:paraId="053509A3" w14:textId="77777777" w:rsidR="00AF5197" w:rsidRDefault="00AF5197" w:rsidP="00846300">
      <w:pPr>
        <w:spacing w:line="360" w:lineRule="auto"/>
        <w:jc w:val="center"/>
        <w:rPr>
          <w:rFonts w:ascii="Arial" w:hAnsi="Arial" w:cs="Arial"/>
          <w:color w:val="000000" w:themeColor="text1"/>
          <w:sz w:val="24"/>
          <w:szCs w:val="24"/>
        </w:rPr>
      </w:pPr>
    </w:p>
    <w:p w14:paraId="3EA96F39" w14:textId="0C7F282D" w:rsidR="00846300" w:rsidRDefault="00846300" w:rsidP="00846300">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 xml:space="preserve">yˆ = a0 + m ∑ j = 1 </w:t>
      </w:r>
      <w:proofErr w:type="spellStart"/>
      <w:r>
        <w:rPr>
          <w:rFonts w:ascii="Arial" w:hAnsi="Arial" w:cs="Arial"/>
          <w:color w:val="000000" w:themeColor="text1"/>
          <w:sz w:val="24"/>
          <w:szCs w:val="24"/>
        </w:rPr>
        <w:t>ajXj</w:t>
      </w:r>
      <w:proofErr w:type="spellEnd"/>
      <w:r>
        <w:rPr>
          <w:rFonts w:ascii="Arial" w:hAnsi="Arial" w:cs="Arial"/>
          <w:color w:val="000000" w:themeColor="text1"/>
          <w:sz w:val="24"/>
          <w:szCs w:val="24"/>
        </w:rPr>
        <w:t xml:space="preserve"> (1)</w:t>
      </w:r>
    </w:p>
    <w:p w14:paraId="7053C178" w14:textId="77777777" w:rsidR="00AF5197" w:rsidRDefault="00AF5197" w:rsidP="00846300">
      <w:pPr>
        <w:spacing w:line="360" w:lineRule="auto"/>
        <w:rPr>
          <w:rFonts w:ascii="Arial" w:hAnsi="Arial" w:cs="Arial"/>
          <w:color w:val="000000" w:themeColor="text1"/>
          <w:sz w:val="24"/>
          <w:szCs w:val="24"/>
        </w:rPr>
      </w:pPr>
    </w:p>
    <w:p w14:paraId="051CA63E" w14:textId="5EBF6A09" w:rsidR="00846300" w:rsidRDefault="00846300" w:rsidP="00846300">
      <w:pPr>
        <w:spacing w:line="360" w:lineRule="auto"/>
        <w:rPr>
          <w:rFonts w:ascii="Arial" w:hAnsi="Arial" w:cs="Arial"/>
          <w:color w:val="000000" w:themeColor="text1"/>
          <w:sz w:val="24"/>
          <w:szCs w:val="24"/>
        </w:rPr>
      </w:pPr>
      <w:r>
        <w:rPr>
          <w:rFonts w:ascii="Arial" w:hAnsi="Arial" w:cs="Arial"/>
          <w:color w:val="000000" w:themeColor="text1"/>
          <w:sz w:val="24"/>
          <w:szCs w:val="24"/>
        </w:rPr>
        <w:t xml:space="preserve">where yˆ is the predicted result, </w:t>
      </w:r>
      <w:proofErr w:type="spellStart"/>
      <w:r>
        <w:rPr>
          <w:rFonts w:ascii="Arial" w:hAnsi="Arial" w:cs="Arial"/>
          <w:color w:val="000000" w:themeColor="text1"/>
          <w:sz w:val="24"/>
          <w:szCs w:val="24"/>
        </w:rPr>
        <w:t>Xj</w:t>
      </w:r>
      <w:proofErr w:type="spellEnd"/>
      <w:r>
        <w:rPr>
          <w:rFonts w:ascii="Arial" w:hAnsi="Arial" w:cs="Arial"/>
          <w:color w:val="000000" w:themeColor="text1"/>
          <w:sz w:val="24"/>
          <w:szCs w:val="24"/>
        </w:rPr>
        <w:t xml:space="preserve"> is the features (input) of the dataset, and a0, a1, . . . , am are the parameters to train. In this study, this model is employed to fit multiple linear equations that relate the compressive strength and the given features.</w:t>
      </w:r>
    </w:p>
    <w:p w14:paraId="42D3F24A" w14:textId="086FC564" w:rsidR="00846300" w:rsidRDefault="00846300" w:rsidP="00846300">
      <w:pPr>
        <w:spacing w:line="360" w:lineRule="auto"/>
        <w:rPr>
          <w:rFonts w:ascii="Arial" w:hAnsi="Arial" w:cs="Arial"/>
          <w:color w:val="000000" w:themeColor="text1"/>
          <w:sz w:val="24"/>
          <w:szCs w:val="24"/>
        </w:rPr>
      </w:pPr>
      <w:r>
        <w:rPr>
          <w:rFonts w:ascii="Arial" w:hAnsi="Arial" w:cs="Arial"/>
          <w:color w:val="000000" w:themeColor="text1"/>
          <w:sz w:val="24"/>
          <w:szCs w:val="24"/>
        </w:rPr>
        <w:t xml:space="preserve"> According to previous research, the relation between features and compressive strength is complex and nonlinear. Therefore, in order to improve the prediction accuracy of the LR model, polynomial features are created using original features with different polynomial degrees.</w:t>
      </w:r>
    </w:p>
    <w:p w14:paraId="289E523A" w14:textId="77777777" w:rsidR="00846300" w:rsidRPr="001B734F" w:rsidRDefault="00846300" w:rsidP="00846300">
      <w:pPr>
        <w:pStyle w:val="HTMLPreformatted"/>
        <w:pBdr>
          <w:top w:val="single" w:sz="6" w:space="8" w:color="D8D8D8"/>
          <w:left w:val="single" w:sz="6" w:space="8" w:color="D8D8D8"/>
          <w:bottom w:val="single" w:sz="6" w:space="8" w:color="D8D8D8"/>
          <w:right w:val="single" w:sz="6" w:space="8" w:color="D8D8D8"/>
        </w:pBdr>
        <w:shd w:val="clear" w:color="auto" w:fill="2C2C2C"/>
        <w:spacing w:after="150" w:line="360" w:lineRule="auto"/>
        <w:rPr>
          <w:rFonts w:ascii="Arial" w:hAnsi="Arial" w:cs="Arial"/>
          <w:color w:val="FFFFFF"/>
          <w:sz w:val="24"/>
          <w:szCs w:val="24"/>
        </w:rPr>
      </w:pPr>
      <w:r w:rsidRPr="001B734F">
        <w:rPr>
          <w:rFonts w:ascii="Arial" w:hAnsi="Arial" w:cs="Arial"/>
          <w:color w:val="FFFFFF"/>
          <w:sz w:val="24"/>
          <w:szCs w:val="24"/>
        </w:rPr>
        <w:t xml:space="preserve">from </w:t>
      </w:r>
      <w:proofErr w:type="spellStart"/>
      <w:r w:rsidRPr="001B734F">
        <w:rPr>
          <w:rFonts w:ascii="Arial" w:hAnsi="Arial" w:cs="Arial"/>
          <w:color w:val="FFFFFF"/>
          <w:sz w:val="24"/>
          <w:szCs w:val="24"/>
        </w:rPr>
        <w:t>sklearn.linear_model</w:t>
      </w:r>
      <w:proofErr w:type="spellEnd"/>
      <w:r w:rsidRPr="001B734F">
        <w:rPr>
          <w:rFonts w:ascii="Arial" w:hAnsi="Arial" w:cs="Arial"/>
          <w:color w:val="FFFFFF"/>
          <w:sz w:val="24"/>
          <w:szCs w:val="24"/>
        </w:rPr>
        <w:t xml:space="preserve"> import </w:t>
      </w:r>
      <w:proofErr w:type="spellStart"/>
      <w:r w:rsidRPr="001B734F">
        <w:rPr>
          <w:rFonts w:ascii="Arial" w:hAnsi="Arial" w:cs="Arial"/>
          <w:color w:val="FFFFFF"/>
          <w:sz w:val="24"/>
          <w:szCs w:val="24"/>
        </w:rPr>
        <w:t>LinearRegression</w:t>
      </w:r>
      <w:proofErr w:type="spellEnd"/>
    </w:p>
    <w:p w14:paraId="5CC5513D" w14:textId="77777777" w:rsidR="00846300" w:rsidRPr="001B734F" w:rsidRDefault="00846300" w:rsidP="00846300">
      <w:pPr>
        <w:pStyle w:val="HTMLPreformatted"/>
        <w:pBdr>
          <w:top w:val="single" w:sz="6" w:space="8" w:color="D8D8D8"/>
          <w:left w:val="single" w:sz="6" w:space="8" w:color="D8D8D8"/>
          <w:bottom w:val="single" w:sz="6" w:space="8" w:color="D8D8D8"/>
          <w:right w:val="single" w:sz="6" w:space="8" w:color="D8D8D8"/>
        </w:pBdr>
        <w:shd w:val="clear" w:color="auto" w:fill="2C2C2C"/>
        <w:spacing w:after="150" w:line="360" w:lineRule="auto"/>
        <w:rPr>
          <w:rFonts w:ascii="Arial" w:hAnsi="Arial" w:cs="Arial"/>
          <w:color w:val="FFFFFF"/>
          <w:sz w:val="24"/>
          <w:szCs w:val="24"/>
        </w:rPr>
      </w:pPr>
      <w:r w:rsidRPr="001B734F">
        <w:rPr>
          <w:rFonts w:ascii="Arial" w:hAnsi="Arial" w:cs="Arial"/>
          <w:color w:val="FFFFFF"/>
          <w:sz w:val="24"/>
          <w:szCs w:val="24"/>
        </w:rPr>
        <w:t>ml=</w:t>
      </w:r>
      <w:proofErr w:type="spellStart"/>
      <w:r w:rsidRPr="001B734F">
        <w:rPr>
          <w:rFonts w:ascii="Arial" w:hAnsi="Arial" w:cs="Arial"/>
          <w:color w:val="FFFFFF"/>
          <w:sz w:val="24"/>
          <w:szCs w:val="24"/>
        </w:rPr>
        <w:t>LinearRegression</w:t>
      </w:r>
      <w:proofErr w:type="spellEnd"/>
      <w:r w:rsidRPr="001B734F">
        <w:rPr>
          <w:rFonts w:ascii="Arial" w:hAnsi="Arial" w:cs="Arial"/>
          <w:color w:val="FFFFFF"/>
          <w:sz w:val="24"/>
          <w:szCs w:val="24"/>
        </w:rPr>
        <w:t>()</w:t>
      </w:r>
    </w:p>
    <w:p w14:paraId="18CA66A8" w14:textId="77777777" w:rsidR="00846300" w:rsidRDefault="00846300" w:rsidP="00846300">
      <w:pPr>
        <w:pStyle w:val="HTMLPreformatted"/>
        <w:pBdr>
          <w:top w:val="single" w:sz="6" w:space="8" w:color="D8D8D8"/>
          <w:left w:val="single" w:sz="6" w:space="8" w:color="D8D8D8"/>
          <w:bottom w:val="single" w:sz="6" w:space="8" w:color="D8D8D8"/>
          <w:right w:val="single" w:sz="6" w:space="8" w:color="D8D8D8"/>
        </w:pBdr>
        <w:shd w:val="clear" w:color="auto" w:fill="2C2C2C"/>
        <w:spacing w:after="150" w:line="360" w:lineRule="auto"/>
        <w:rPr>
          <w:rFonts w:ascii="Arial" w:hAnsi="Arial" w:cs="Arial"/>
          <w:color w:val="FFFFFF"/>
          <w:sz w:val="24"/>
          <w:szCs w:val="24"/>
        </w:rPr>
      </w:pPr>
      <w:proofErr w:type="spellStart"/>
      <w:r w:rsidRPr="001B734F">
        <w:rPr>
          <w:rFonts w:ascii="Arial" w:hAnsi="Arial" w:cs="Arial"/>
          <w:color w:val="FFFFFF"/>
          <w:sz w:val="24"/>
          <w:szCs w:val="24"/>
        </w:rPr>
        <w:t>ml.fit</w:t>
      </w:r>
      <w:proofErr w:type="spellEnd"/>
      <w:r w:rsidRPr="001B734F">
        <w:rPr>
          <w:rFonts w:ascii="Arial" w:hAnsi="Arial" w:cs="Arial"/>
          <w:color w:val="FFFFFF"/>
          <w:sz w:val="24"/>
          <w:szCs w:val="24"/>
        </w:rPr>
        <w:t>(</w:t>
      </w:r>
      <w:proofErr w:type="spellStart"/>
      <w:r w:rsidRPr="001B734F">
        <w:rPr>
          <w:rFonts w:ascii="Arial" w:hAnsi="Arial" w:cs="Arial"/>
          <w:color w:val="FFFFFF"/>
          <w:sz w:val="24"/>
          <w:szCs w:val="24"/>
        </w:rPr>
        <w:t>X_train,y_train</w:t>
      </w:r>
      <w:proofErr w:type="spellEnd"/>
      <w:r w:rsidRPr="001B734F">
        <w:rPr>
          <w:rFonts w:ascii="Arial" w:hAnsi="Arial" w:cs="Arial"/>
          <w:color w:val="FFFFFF"/>
          <w:sz w:val="24"/>
          <w:szCs w:val="24"/>
        </w:rPr>
        <w:t>)</w:t>
      </w:r>
    </w:p>
    <w:p w14:paraId="7C5C4193" w14:textId="77777777" w:rsidR="0072603D" w:rsidRDefault="00D05641" w:rsidP="00D05641">
      <w:pPr>
        <w:shd w:val="clear" w:color="auto" w:fill="FFFFFF"/>
        <w:spacing w:after="100" w:afterAutospacing="1" w:line="360" w:lineRule="auto"/>
        <w:rPr>
          <w:rFonts w:ascii="Arial" w:eastAsia="Times New Roman" w:hAnsi="Arial" w:cs="Arial"/>
          <w:b/>
          <w:bCs/>
          <w:color w:val="222222"/>
          <w:sz w:val="28"/>
          <w:szCs w:val="28"/>
          <w:lang w:eastAsia="en-IN"/>
        </w:rPr>
      </w:pPr>
      <w:r>
        <w:rPr>
          <w:rFonts w:ascii="Arial" w:eastAsia="Times New Roman" w:hAnsi="Arial" w:cs="Arial"/>
          <w:b/>
          <w:bCs/>
          <w:color w:val="222222"/>
          <w:sz w:val="28"/>
          <w:szCs w:val="28"/>
          <w:lang w:eastAsia="en-IN"/>
        </w:rPr>
        <w:t xml:space="preserve">                                                </w:t>
      </w:r>
    </w:p>
    <w:p w14:paraId="6A7E929A" w14:textId="77777777" w:rsidR="0072603D" w:rsidRDefault="0072603D" w:rsidP="00D05641">
      <w:pPr>
        <w:shd w:val="clear" w:color="auto" w:fill="FFFFFF"/>
        <w:spacing w:after="100" w:afterAutospacing="1" w:line="360" w:lineRule="auto"/>
        <w:rPr>
          <w:rFonts w:ascii="Arial" w:eastAsia="Times New Roman" w:hAnsi="Arial" w:cs="Arial"/>
          <w:b/>
          <w:bCs/>
          <w:color w:val="222222"/>
          <w:sz w:val="28"/>
          <w:szCs w:val="28"/>
          <w:lang w:eastAsia="en-IN"/>
        </w:rPr>
      </w:pPr>
    </w:p>
    <w:p w14:paraId="600B19F1" w14:textId="748EB650" w:rsidR="00D05641" w:rsidRDefault="0072603D" w:rsidP="00D05641">
      <w:pPr>
        <w:shd w:val="clear" w:color="auto" w:fill="FFFFFF"/>
        <w:spacing w:after="100" w:afterAutospacing="1" w:line="360" w:lineRule="auto"/>
        <w:rPr>
          <w:rFonts w:ascii="Arial" w:eastAsia="Times New Roman" w:hAnsi="Arial" w:cs="Arial"/>
          <w:b/>
          <w:bCs/>
          <w:color w:val="222222"/>
          <w:sz w:val="28"/>
          <w:szCs w:val="28"/>
          <w:lang w:eastAsia="en-IN"/>
        </w:rPr>
      </w:pPr>
      <w:r>
        <w:rPr>
          <w:rFonts w:ascii="Arial" w:eastAsia="Times New Roman" w:hAnsi="Arial" w:cs="Arial"/>
          <w:b/>
          <w:bCs/>
          <w:color w:val="222222"/>
          <w:sz w:val="28"/>
          <w:szCs w:val="28"/>
          <w:lang w:eastAsia="en-IN"/>
        </w:rPr>
        <w:lastRenderedPageBreak/>
        <w:t xml:space="preserve">                                               </w:t>
      </w:r>
      <w:r w:rsidR="00D05641">
        <w:rPr>
          <w:rFonts w:ascii="Arial" w:eastAsia="Times New Roman" w:hAnsi="Arial" w:cs="Arial"/>
          <w:b/>
          <w:bCs/>
          <w:color w:val="222222"/>
          <w:sz w:val="28"/>
          <w:szCs w:val="28"/>
          <w:lang w:eastAsia="en-IN"/>
        </w:rPr>
        <w:t xml:space="preserve"> CHAPTER 4</w:t>
      </w:r>
    </w:p>
    <w:p w14:paraId="24EF286A" w14:textId="77777777" w:rsidR="00D05641" w:rsidRDefault="00D05641" w:rsidP="00D05641">
      <w:pPr>
        <w:spacing w:line="360" w:lineRule="auto"/>
        <w:jc w:val="center"/>
        <w:rPr>
          <w:rFonts w:ascii="Arial" w:eastAsia="Arial" w:hAnsi="Arial" w:cs="Arial"/>
          <w:b/>
          <w:sz w:val="24"/>
          <w:szCs w:val="24"/>
          <w:lang w:val="en-US" w:bidi="en-US"/>
        </w:rPr>
      </w:pPr>
      <w:bookmarkStart w:id="2" w:name="_Hlk86606474"/>
      <w:r>
        <w:rPr>
          <w:rFonts w:ascii="Arial" w:eastAsia="Arial" w:hAnsi="Arial" w:cs="Arial"/>
          <w:b/>
          <w:sz w:val="24"/>
          <w:szCs w:val="24"/>
          <w:lang w:val="en-US" w:bidi="en-US"/>
        </w:rPr>
        <w:t>RESULTS AND DISCUSSION</w:t>
      </w:r>
      <w:bookmarkStart w:id="3" w:name="_Hlk86606489"/>
      <w:bookmarkEnd w:id="2"/>
      <w:r>
        <w:rPr>
          <w:rFonts w:ascii="Arial" w:eastAsia="Arial" w:hAnsi="Arial" w:cs="Arial"/>
          <w:b/>
          <w:sz w:val="24"/>
          <w:szCs w:val="24"/>
          <w:lang w:val="en-US" w:bidi="en-US"/>
        </w:rPr>
        <w:t>, PERFORMANCE ANALYSIS</w:t>
      </w:r>
      <w:bookmarkEnd w:id="3"/>
    </w:p>
    <w:p w14:paraId="5D7687E1" w14:textId="77777777" w:rsidR="00D05641" w:rsidRDefault="00D05641" w:rsidP="00846300">
      <w:pPr>
        <w:shd w:val="clear" w:color="auto" w:fill="FFFFFF"/>
        <w:spacing w:after="100" w:afterAutospacing="1" w:line="360" w:lineRule="auto"/>
        <w:jc w:val="center"/>
        <w:rPr>
          <w:rFonts w:ascii="Arial" w:eastAsia="Times New Roman" w:hAnsi="Arial" w:cs="Arial"/>
          <w:b/>
          <w:bCs/>
          <w:i/>
          <w:iCs/>
          <w:color w:val="000000" w:themeColor="text1"/>
          <w:sz w:val="24"/>
          <w:szCs w:val="24"/>
          <w:lang w:eastAsia="en-IN"/>
        </w:rPr>
      </w:pPr>
    </w:p>
    <w:p w14:paraId="4A9978D4" w14:textId="4248D8A9" w:rsidR="00AF5197" w:rsidRPr="001B734F" w:rsidRDefault="00AF5197" w:rsidP="00AF5197">
      <w:pPr>
        <w:shd w:val="clear" w:color="auto" w:fill="FFFFFF"/>
        <w:spacing w:after="100" w:afterAutospacing="1" w:line="360" w:lineRule="auto"/>
        <w:outlineLvl w:val="1"/>
        <w:rPr>
          <w:rFonts w:ascii="Arial Black" w:eastAsia="Times New Roman" w:hAnsi="Arial Black" w:cs="Arial"/>
          <w:i/>
          <w:iCs/>
          <w:color w:val="000000" w:themeColor="text1"/>
          <w:sz w:val="24"/>
          <w:szCs w:val="24"/>
          <w:lang w:eastAsia="en-IN"/>
        </w:rPr>
      </w:pPr>
      <w:r w:rsidRPr="001B734F">
        <w:rPr>
          <w:rFonts w:ascii="Arial Black" w:eastAsia="Times New Roman" w:hAnsi="Arial Black" w:cs="Arial"/>
          <w:i/>
          <w:iCs/>
          <w:color w:val="000000" w:themeColor="text1"/>
          <w:sz w:val="24"/>
          <w:szCs w:val="24"/>
          <w:lang w:eastAsia="en-IN"/>
        </w:rPr>
        <w:t>4.1. P</w:t>
      </w:r>
      <w:r>
        <w:rPr>
          <w:rFonts w:ascii="Arial Black" w:eastAsia="Times New Roman" w:hAnsi="Arial Black" w:cs="Arial"/>
          <w:i/>
          <w:iCs/>
          <w:color w:val="000000" w:themeColor="text1"/>
          <w:sz w:val="24"/>
          <w:szCs w:val="24"/>
          <w:lang w:eastAsia="en-IN"/>
        </w:rPr>
        <w:t>REDICT THE TEST SET RESULTS:</w:t>
      </w:r>
    </w:p>
    <w:p w14:paraId="7CBD37C0" w14:textId="4AD5CA4C" w:rsidR="00AF5197" w:rsidRDefault="00AF5197" w:rsidP="00AF5197">
      <w:pPr>
        <w:shd w:val="clear" w:color="auto" w:fill="FFFFFF"/>
        <w:spacing w:after="100" w:afterAutospacing="1" w:line="360" w:lineRule="auto"/>
        <w:rPr>
          <w:rFonts w:ascii="Arial" w:eastAsia="Times New Roman" w:hAnsi="Arial" w:cs="Arial"/>
          <w:color w:val="000000" w:themeColor="text1"/>
          <w:sz w:val="24"/>
          <w:szCs w:val="24"/>
          <w:lang w:eastAsia="en-IN"/>
        </w:rPr>
      </w:pPr>
      <w:r>
        <w:rPr>
          <w:rFonts w:ascii="Arial" w:eastAsia="Times New Roman" w:hAnsi="Arial" w:cs="Arial"/>
          <w:color w:val="000000" w:themeColor="text1"/>
          <w:sz w:val="24"/>
          <w:szCs w:val="24"/>
          <w:lang w:eastAsia="en-IN"/>
        </w:rPr>
        <w:t xml:space="preserve">Now, we take a compression between the predicted values of the dependent variable and the original values of variable </w:t>
      </w:r>
    </w:p>
    <w:p w14:paraId="07FAA856" w14:textId="77777777" w:rsidR="00AF5197" w:rsidRDefault="00AF5197" w:rsidP="00AF5197">
      <w:pPr>
        <w:shd w:val="clear" w:color="auto" w:fill="FFFFFF"/>
        <w:spacing w:after="100" w:afterAutospacing="1" w:line="360" w:lineRule="auto"/>
        <w:rPr>
          <w:rFonts w:ascii="Arial" w:eastAsia="Times New Roman" w:hAnsi="Arial" w:cs="Arial"/>
          <w:color w:val="000000" w:themeColor="text1"/>
          <w:sz w:val="24"/>
          <w:szCs w:val="24"/>
          <w:lang w:eastAsia="en-IN"/>
        </w:rPr>
      </w:pPr>
    </w:p>
    <w:p w14:paraId="0210BFAF" w14:textId="77777777" w:rsidR="00AF5197" w:rsidRPr="001B734F" w:rsidRDefault="00AF5197" w:rsidP="00AF5197">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rPr>
          <w:rFonts w:ascii="Arial" w:eastAsia="Times New Roman" w:hAnsi="Arial" w:cs="Arial"/>
          <w:color w:val="FFFFFF"/>
          <w:sz w:val="24"/>
          <w:szCs w:val="24"/>
          <w:lang w:eastAsia="en-IN"/>
        </w:rPr>
      </w:pPr>
      <w:proofErr w:type="spellStart"/>
      <w:r w:rsidRPr="001B734F">
        <w:rPr>
          <w:rFonts w:ascii="Arial" w:eastAsia="Times New Roman" w:hAnsi="Arial" w:cs="Arial"/>
          <w:color w:val="FFFFFF"/>
          <w:sz w:val="24"/>
          <w:szCs w:val="24"/>
          <w:lang w:eastAsia="en-IN"/>
        </w:rPr>
        <w:t>y_pred</w:t>
      </w:r>
      <w:proofErr w:type="spellEnd"/>
      <w:r w:rsidRPr="001B734F">
        <w:rPr>
          <w:rFonts w:ascii="Arial" w:eastAsia="Times New Roman" w:hAnsi="Arial" w:cs="Arial"/>
          <w:color w:val="FFFFFF"/>
          <w:sz w:val="24"/>
          <w:szCs w:val="24"/>
          <w:lang w:eastAsia="en-IN"/>
        </w:rPr>
        <w:t xml:space="preserve"> = </w:t>
      </w:r>
      <w:proofErr w:type="spellStart"/>
      <w:r w:rsidRPr="001B734F">
        <w:rPr>
          <w:rFonts w:ascii="Arial" w:eastAsia="Times New Roman" w:hAnsi="Arial" w:cs="Arial"/>
          <w:color w:val="FFFFFF"/>
          <w:sz w:val="24"/>
          <w:szCs w:val="24"/>
          <w:lang w:eastAsia="en-IN"/>
        </w:rPr>
        <w:t>ml.predict</w:t>
      </w:r>
      <w:proofErr w:type="spellEnd"/>
      <w:r w:rsidRPr="001B734F">
        <w:rPr>
          <w:rFonts w:ascii="Arial" w:eastAsia="Times New Roman" w:hAnsi="Arial" w:cs="Arial"/>
          <w:color w:val="FFFFFF"/>
          <w:sz w:val="24"/>
          <w:szCs w:val="24"/>
          <w:lang w:eastAsia="en-IN"/>
        </w:rPr>
        <w:t>(</w:t>
      </w:r>
      <w:proofErr w:type="spellStart"/>
      <w:r w:rsidRPr="001B734F">
        <w:rPr>
          <w:rFonts w:ascii="Arial" w:eastAsia="Times New Roman" w:hAnsi="Arial" w:cs="Arial"/>
          <w:color w:val="FFFFFF"/>
          <w:sz w:val="24"/>
          <w:szCs w:val="24"/>
          <w:lang w:eastAsia="en-IN"/>
        </w:rPr>
        <w:t>X_test</w:t>
      </w:r>
      <w:proofErr w:type="spellEnd"/>
      <w:r w:rsidRPr="001B734F">
        <w:rPr>
          <w:rFonts w:ascii="Arial" w:eastAsia="Times New Roman" w:hAnsi="Arial" w:cs="Arial"/>
          <w:color w:val="FFFFFF"/>
          <w:sz w:val="24"/>
          <w:szCs w:val="24"/>
          <w:lang w:eastAsia="en-IN"/>
        </w:rPr>
        <w:t>)</w:t>
      </w:r>
    </w:p>
    <w:p w14:paraId="579644A9" w14:textId="77777777" w:rsidR="00AF5197" w:rsidRDefault="00AF5197" w:rsidP="00AF5197">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rPr>
          <w:rFonts w:ascii="Arial" w:eastAsia="Times New Roman" w:hAnsi="Arial" w:cs="Arial"/>
          <w:color w:val="FFFFFF"/>
          <w:sz w:val="24"/>
          <w:szCs w:val="24"/>
          <w:lang w:eastAsia="en-IN"/>
        </w:rPr>
      </w:pPr>
      <w:r w:rsidRPr="001B734F">
        <w:rPr>
          <w:rFonts w:ascii="Arial" w:eastAsia="Times New Roman" w:hAnsi="Arial" w:cs="Arial"/>
          <w:color w:val="FFFFFF"/>
          <w:sz w:val="24"/>
          <w:szCs w:val="24"/>
          <w:lang w:eastAsia="en-IN"/>
        </w:rPr>
        <w:t>print(</w:t>
      </w:r>
      <w:proofErr w:type="spellStart"/>
      <w:r w:rsidRPr="001B734F">
        <w:rPr>
          <w:rFonts w:ascii="Arial" w:eastAsia="Times New Roman" w:hAnsi="Arial" w:cs="Arial"/>
          <w:color w:val="FFFFFF"/>
          <w:sz w:val="24"/>
          <w:szCs w:val="24"/>
          <w:lang w:eastAsia="en-IN"/>
        </w:rPr>
        <w:t>y_pred</w:t>
      </w:r>
      <w:proofErr w:type="spellEnd"/>
      <w:r w:rsidRPr="001B734F">
        <w:rPr>
          <w:rFonts w:ascii="Arial" w:eastAsia="Times New Roman" w:hAnsi="Arial" w:cs="Arial"/>
          <w:color w:val="FFFFFF"/>
          <w:sz w:val="24"/>
          <w:szCs w:val="24"/>
          <w:lang w:eastAsia="en-IN"/>
        </w:rPr>
        <w:t>)</w:t>
      </w:r>
    </w:p>
    <w:p w14:paraId="3AD4E80E" w14:textId="77777777" w:rsidR="00AF5197" w:rsidRDefault="00AF5197" w:rsidP="00AF5197">
      <w:pPr>
        <w:shd w:val="clear" w:color="auto" w:fill="FFFFFF"/>
        <w:spacing w:after="0" w:line="360" w:lineRule="auto"/>
        <w:rPr>
          <w:rFonts w:ascii="Arial" w:eastAsia="Times New Roman" w:hAnsi="Arial" w:cs="Arial"/>
          <w:color w:val="222222"/>
          <w:sz w:val="24"/>
          <w:szCs w:val="24"/>
          <w:lang w:val="en-US"/>
        </w:rPr>
      </w:pPr>
    </w:p>
    <w:p w14:paraId="33AC37D2" w14:textId="79A4BE70" w:rsidR="00AF5197" w:rsidRDefault="0072603D" w:rsidP="00AF5197">
      <w:pPr>
        <w:shd w:val="clear" w:color="auto" w:fill="FFFFFF"/>
        <w:spacing w:after="0" w:line="360" w:lineRule="auto"/>
        <w:rPr>
          <w:rFonts w:ascii="Arial" w:eastAsia="Times New Roman" w:hAnsi="Arial" w:cs="Arial"/>
          <w:color w:val="222222"/>
          <w:sz w:val="24"/>
          <w:szCs w:val="24"/>
          <w:lang w:val="en-US"/>
        </w:rPr>
      </w:pPr>
      <w:r>
        <w:rPr>
          <w:rFonts w:ascii="Arial" w:eastAsia="Times New Roman" w:hAnsi="Arial" w:cs="Arial"/>
          <w:color w:val="222222"/>
          <w:sz w:val="24"/>
          <w:szCs w:val="24"/>
          <w:lang w:val="en-US"/>
        </w:rPr>
        <w:t xml:space="preserve">                                           </w:t>
      </w:r>
    </w:p>
    <w:p w14:paraId="70E6507F" w14:textId="77777777" w:rsidR="00AF5197" w:rsidRDefault="00AF5197" w:rsidP="00AF5197">
      <w:pPr>
        <w:shd w:val="clear" w:color="auto" w:fill="FFFFFF"/>
        <w:spacing w:after="0" w:line="360" w:lineRule="auto"/>
        <w:jc w:val="center"/>
        <w:rPr>
          <w:rFonts w:ascii="Arial" w:eastAsia="Times New Roman" w:hAnsi="Arial" w:cs="Arial"/>
          <w:noProof/>
          <w:color w:val="222222"/>
          <w:sz w:val="24"/>
          <w:szCs w:val="24"/>
          <w:lang w:val="en-US"/>
        </w:rPr>
      </w:pPr>
      <w:r>
        <w:rPr>
          <w:rFonts w:ascii="Arial" w:eastAsia="Times New Roman" w:hAnsi="Arial" w:cs="Arial"/>
          <w:noProof/>
          <w:color w:val="222222"/>
          <w:sz w:val="24"/>
          <w:szCs w:val="24"/>
          <w:lang w:val="en-US"/>
        </w:rPr>
        <w:lastRenderedPageBreak/>
        <w:drawing>
          <wp:inline distT="0" distB="0" distL="0" distR="0" wp14:anchorId="149815F1" wp14:editId="298E7E3E">
            <wp:extent cx="5579745" cy="4145915"/>
            <wp:effectExtent l="0" t="0" r="190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6">
                      <a:extLst>
                        <a:ext uri="{28A0092B-C50C-407E-A947-70E740481C1C}">
                          <a14:useLocalDpi xmlns:a14="http://schemas.microsoft.com/office/drawing/2010/main" val="0"/>
                        </a:ext>
                      </a:extLst>
                    </a:blip>
                    <a:stretch>
                      <a:fillRect/>
                    </a:stretch>
                  </pic:blipFill>
                  <pic:spPr>
                    <a:xfrm>
                      <a:off x="0" y="0"/>
                      <a:ext cx="5579745" cy="4145915"/>
                    </a:xfrm>
                    <a:prstGeom prst="rect">
                      <a:avLst/>
                    </a:prstGeom>
                  </pic:spPr>
                </pic:pic>
              </a:graphicData>
            </a:graphic>
          </wp:inline>
        </w:drawing>
      </w:r>
    </w:p>
    <w:p w14:paraId="4EAB16D7" w14:textId="77777777" w:rsidR="00AF5197" w:rsidRDefault="00AF5197" w:rsidP="00AF5197">
      <w:pPr>
        <w:shd w:val="clear" w:color="auto" w:fill="FFFFFF"/>
        <w:spacing w:after="0" w:line="360" w:lineRule="auto"/>
        <w:rPr>
          <w:rFonts w:ascii="Arial Black" w:eastAsia="Times New Roman" w:hAnsi="Arial Black" w:cs="Arial"/>
          <w:b/>
          <w:bCs/>
          <w:i/>
          <w:iCs/>
          <w:color w:val="222222"/>
          <w:sz w:val="24"/>
          <w:szCs w:val="24"/>
          <w:lang w:eastAsia="en-IN"/>
        </w:rPr>
      </w:pPr>
    </w:p>
    <w:p w14:paraId="273B341C" w14:textId="745FF969" w:rsidR="00AF5197" w:rsidRPr="00FB24DD" w:rsidRDefault="00D05641" w:rsidP="00AF5197">
      <w:pPr>
        <w:shd w:val="clear" w:color="auto" w:fill="FFFFFF"/>
        <w:spacing w:after="0" w:line="360" w:lineRule="auto"/>
        <w:rPr>
          <w:rFonts w:ascii="Arial Black" w:eastAsia="Times New Roman" w:hAnsi="Arial Black" w:cs="Arial"/>
          <w:b/>
          <w:bCs/>
          <w:i/>
          <w:iCs/>
          <w:color w:val="222222"/>
          <w:sz w:val="24"/>
          <w:szCs w:val="24"/>
          <w:lang w:eastAsia="en-IN"/>
        </w:rPr>
      </w:pPr>
      <w:r>
        <w:rPr>
          <w:rFonts w:ascii="Arial Black" w:eastAsia="Times New Roman" w:hAnsi="Arial Black" w:cs="Arial"/>
          <w:b/>
          <w:bCs/>
          <w:i/>
          <w:iCs/>
          <w:color w:val="222222"/>
          <w:sz w:val="24"/>
          <w:szCs w:val="24"/>
          <w:lang w:eastAsia="en-IN"/>
        </w:rPr>
        <w:t xml:space="preserve">4.2 </w:t>
      </w:r>
      <w:r w:rsidR="00AF5197" w:rsidRPr="00FB24DD">
        <w:rPr>
          <w:rFonts w:ascii="Arial Black" w:eastAsia="Times New Roman" w:hAnsi="Arial Black" w:cs="Arial"/>
          <w:b/>
          <w:bCs/>
          <w:i/>
          <w:iCs/>
          <w:color w:val="222222"/>
          <w:sz w:val="24"/>
          <w:szCs w:val="24"/>
          <w:lang w:eastAsia="en-IN"/>
        </w:rPr>
        <w:t>Evaluate the model:</w:t>
      </w:r>
    </w:p>
    <w:p w14:paraId="254AE273" w14:textId="77777777" w:rsidR="00AF5197" w:rsidRDefault="00AF5197" w:rsidP="00AF5197">
      <w:pPr>
        <w:shd w:val="clear" w:color="auto" w:fill="FFFFFF"/>
        <w:spacing w:after="0" w:line="360" w:lineRule="auto"/>
        <w:jc w:val="center"/>
        <w:rPr>
          <w:rFonts w:ascii="Arial" w:eastAsia="Times New Roman" w:hAnsi="Arial" w:cs="Arial"/>
          <w:color w:val="222222"/>
          <w:sz w:val="24"/>
          <w:szCs w:val="24"/>
          <w:lang w:eastAsia="en-IN"/>
        </w:rPr>
      </w:pPr>
      <w:r>
        <w:rPr>
          <w:rFonts w:ascii="Arial" w:eastAsia="Times New Roman" w:hAnsi="Arial" w:cs="Arial"/>
          <w:noProof/>
          <w:color w:val="222222"/>
          <w:sz w:val="24"/>
          <w:szCs w:val="24"/>
          <w:lang w:eastAsia="en-IN"/>
        </w:rPr>
        <w:drawing>
          <wp:inline distT="0" distB="0" distL="0" distR="0" wp14:anchorId="1A515806" wp14:editId="3DAA8EF5">
            <wp:extent cx="3840813" cy="990686"/>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7">
                      <a:extLst>
                        <a:ext uri="{28A0092B-C50C-407E-A947-70E740481C1C}">
                          <a14:useLocalDpi xmlns:a14="http://schemas.microsoft.com/office/drawing/2010/main" val="0"/>
                        </a:ext>
                      </a:extLst>
                    </a:blip>
                    <a:stretch>
                      <a:fillRect/>
                    </a:stretch>
                  </pic:blipFill>
                  <pic:spPr>
                    <a:xfrm>
                      <a:off x="0" y="0"/>
                      <a:ext cx="3840813" cy="990686"/>
                    </a:xfrm>
                    <a:prstGeom prst="rect">
                      <a:avLst/>
                    </a:prstGeom>
                  </pic:spPr>
                </pic:pic>
              </a:graphicData>
            </a:graphic>
          </wp:inline>
        </w:drawing>
      </w:r>
    </w:p>
    <w:p w14:paraId="44DE2C2B" w14:textId="53F0EE1D" w:rsidR="00AF5197" w:rsidRPr="00F36A09" w:rsidRDefault="00D05641" w:rsidP="00AF5197">
      <w:pPr>
        <w:shd w:val="clear" w:color="auto" w:fill="FFFFFF"/>
        <w:spacing w:after="0" w:line="360" w:lineRule="auto"/>
        <w:rPr>
          <w:rFonts w:ascii="Arial" w:eastAsia="Times New Roman" w:hAnsi="Arial" w:cs="Arial"/>
          <w:color w:val="222222"/>
          <w:sz w:val="24"/>
          <w:szCs w:val="24"/>
          <w:lang w:eastAsia="en-IN"/>
        </w:rPr>
      </w:pPr>
      <w:r>
        <w:rPr>
          <w:rFonts w:ascii="Arial" w:eastAsia="Times New Roman" w:hAnsi="Arial" w:cs="Arial"/>
          <w:b/>
          <w:i/>
          <w:color w:val="222222"/>
          <w:sz w:val="24"/>
          <w:szCs w:val="24"/>
          <w:lang w:eastAsia="en-IN"/>
        </w:rPr>
        <w:t xml:space="preserve">4.3 </w:t>
      </w:r>
      <w:r w:rsidR="00AF5197" w:rsidRPr="00FB24DD">
        <w:rPr>
          <w:rFonts w:ascii="Arial" w:eastAsia="Times New Roman" w:hAnsi="Arial" w:cs="Arial"/>
          <w:b/>
          <w:i/>
          <w:color w:val="222222"/>
          <w:sz w:val="28"/>
          <w:szCs w:val="28"/>
          <w:lang w:eastAsia="en-IN"/>
        </w:rPr>
        <w:t>Plot the Result:</w:t>
      </w:r>
    </w:p>
    <w:p w14:paraId="49772AC8" w14:textId="74CB12FF" w:rsidR="00846300" w:rsidRDefault="00846300" w:rsidP="006107AB"/>
    <w:p w14:paraId="214AEF1A" w14:textId="77777777" w:rsidR="00AF5197" w:rsidRDefault="00AF5197" w:rsidP="00AF519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proofErr w:type="spellStart"/>
      <w:r w:rsidRPr="00EE4136">
        <w:rPr>
          <w:rFonts w:ascii="Consolas" w:eastAsia="Times New Roman" w:hAnsi="Consolas" w:cs="Courier New"/>
          <w:color w:val="333333"/>
          <w:sz w:val="20"/>
          <w:szCs w:val="20"/>
          <w:lang w:eastAsia="en-IN"/>
        </w:rPr>
        <w:t>plt.show</w:t>
      </w:r>
      <w:proofErr w:type="spellEnd"/>
      <w:r w:rsidRPr="00EE4136">
        <w:rPr>
          <w:rFonts w:ascii="Consolas" w:eastAsia="Times New Roman" w:hAnsi="Consolas" w:cs="Courier New"/>
          <w:color w:val="333333"/>
          <w:sz w:val="20"/>
          <w:szCs w:val="20"/>
          <w:lang w:eastAsia="en-IN"/>
        </w:rPr>
        <w:t>()</w:t>
      </w:r>
    </w:p>
    <w:p w14:paraId="52C3700B" w14:textId="77777777" w:rsidR="00AF5197" w:rsidRDefault="00AF5197" w:rsidP="00AF519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p>
    <w:p w14:paraId="2EAE274B" w14:textId="77777777" w:rsidR="00AF5197" w:rsidRPr="00EE4136" w:rsidRDefault="00AF5197" w:rsidP="00AF519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proofErr w:type="spellStart"/>
      <w:r>
        <w:rPr>
          <w:rFonts w:ascii="Consolas" w:eastAsia="Times New Roman" w:hAnsi="Consolas" w:cs="Courier New"/>
          <w:color w:val="333333"/>
          <w:sz w:val="20"/>
          <w:szCs w:val="20"/>
          <w:lang w:eastAsia="en-IN"/>
        </w:rPr>
        <w:t>data.plot</w:t>
      </w:r>
      <w:proofErr w:type="spellEnd"/>
      <w:r>
        <w:rPr>
          <w:rFonts w:ascii="Consolas" w:eastAsia="Times New Roman" w:hAnsi="Consolas" w:cs="Courier New"/>
          <w:color w:val="333333"/>
          <w:sz w:val="20"/>
          <w:szCs w:val="20"/>
          <w:lang w:eastAsia="en-IN"/>
        </w:rPr>
        <w:t>()</w:t>
      </w:r>
    </w:p>
    <w:p w14:paraId="6A264528" w14:textId="77777777" w:rsidR="00AF5197" w:rsidRDefault="00AF5197" w:rsidP="00AF5197">
      <w:pPr>
        <w:shd w:val="clear" w:color="auto" w:fill="FFFFFF"/>
        <w:spacing w:after="0" w:line="360" w:lineRule="auto"/>
        <w:rPr>
          <w:rFonts w:ascii="Arial" w:eastAsia="Times New Roman" w:hAnsi="Arial" w:cs="Arial"/>
          <w:b/>
          <w:i/>
          <w:color w:val="222222"/>
          <w:sz w:val="28"/>
          <w:szCs w:val="28"/>
          <w:lang w:eastAsia="en-IN"/>
        </w:rPr>
      </w:pPr>
    </w:p>
    <w:p w14:paraId="5937F25C" w14:textId="77777777" w:rsidR="00AF5197" w:rsidRDefault="00AF5197" w:rsidP="00AF5197">
      <w:pPr>
        <w:shd w:val="clear" w:color="auto" w:fill="FFFFFF"/>
        <w:spacing w:after="0" w:line="360" w:lineRule="auto"/>
        <w:rPr>
          <w:rFonts w:ascii="Arial" w:hAnsi="Arial" w:cs="Arial"/>
          <w:color w:val="333333"/>
          <w:sz w:val="21"/>
          <w:szCs w:val="21"/>
        </w:rPr>
      </w:pPr>
      <w:r w:rsidRPr="00646914">
        <w:rPr>
          <w:rFonts w:ascii="Arial" w:hAnsi="Arial" w:cs="Arial"/>
          <w:color w:val="333333"/>
          <w:sz w:val="21"/>
          <w:szCs w:val="21"/>
        </w:rPr>
        <w:t>This command can also be used within a Notebook - for instance, to display multiple figures if several are created by a single cell.</w:t>
      </w:r>
    </w:p>
    <w:p w14:paraId="5259A3AA" w14:textId="77777777" w:rsidR="00AF5197" w:rsidRPr="00646914" w:rsidRDefault="00AF5197" w:rsidP="00AF5197">
      <w:pPr>
        <w:shd w:val="clear" w:color="auto" w:fill="FFFFFF"/>
        <w:spacing w:after="0" w:line="360" w:lineRule="auto"/>
        <w:rPr>
          <w:rFonts w:ascii="Arial" w:eastAsia="Times New Roman" w:hAnsi="Arial" w:cs="Arial"/>
          <w:b/>
          <w:i/>
          <w:color w:val="222222"/>
          <w:sz w:val="28"/>
          <w:szCs w:val="28"/>
          <w:lang w:eastAsia="en-IN"/>
        </w:rPr>
      </w:pPr>
      <w:r>
        <w:rPr>
          <w:rFonts w:ascii="Arial" w:eastAsia="Times New Roman" w:hAnsi="Arial" w:cs="Arial"/>
          <w:b/>
          <w:i/>
          <w:noProof/>
          <w:color w:val="222222"/>
          <w:sz w:val="28"/>
          <w:szCs w:val="28"/>
          <w:lang w:eastAsia="en-IN"/>
        </w:rPr>
        <w:lastRenderedPageBreak/>
        <w:drawing>
          <wp:inline distT="0" distB="0" distL="0" distR="0" wp14:anchorId="53E88E58" wp14:editId="1BA99ACA">
            <wp:extent cx="4030980" cy="4681595"/>
            <wp:effectExtent l="0" t="0" r="762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8">
                      <a:extLst>
                        <a:ext uri="{28A0092B-C50C-407E-A947-70E740481C1C}">
                          <a14:useLocalDpi xmlns:a14="http://schemas.microsoft.com/office/drawing/2010/main" val="0"/>
                        </a:ext>
                      </a:extLst>
                    </a:blip>
                    <a:stretch>
                      <a:fillRect/>
                    </a:stretch>
                  </pic:blipFill>
                  <pic:spPr>
                    <a:xfrm>
                      <a:off x="0" y="0"/>
                      <a:ext cx="4054586" cy="4709011"/>
                    </a:xfrm>
                    <a:prstGeom prst="rect">
                      <a:avLst/>
                    </a:prstGeom>
                  </pic:spPr>
                </pic:pic>
              </a:graphicData>
            </a:graphic>
          </wp:inline>
        </w:drawing>
      </w:r>
    </w:p>
    <w:p w14:paraId="2DA4AB43" w14:textId="39323CA4" w:rsidR="00AF5197" w:rsidRDefault="00AF5197" w:rsidP="006107AB"/>
    <w:p w14:paraId="5C51324F" w14:textId="77777777" w:rsidR="00AF5197" w:rsidRDefault="00AF5197" w:rsidP="006107AB"/>
    <w:p w14:paraId="45E33694" w14:textId="77777777" w:rsidR="00AF5197" w:rsidRPr="00CF5766" w:rsidRDefault="00AF5197" w:rsidP="00AF5197">
      <w:pPr>
        <w:shd w:val="clear" w:color="auto" w:fill="262626" w:themeFill="text1" w:themeFillTint="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rPr>
          <w:rFonts w:ascii="Consolas" w:eastAsia="Times New Roman" w:hAnsi="Consolas" w:cs="Courier New"/>
          <w:color w:val="FFFFFF" w:themeColor="background1"/>
          <w:sz w:val="20"/>
          <w:szCs w:val="20"/>
          <w:lang w:eastAsia="en-IN"/>
        </w:rPr>
      </w:pPr>
      <w:r w:rsidRPr="00CF5766">
        <w:rPr>
          <w:rFonts w:ascii="Consolas" w:eastAsia="Times New Roman" w:hAnsi="Consolas" w:cs="Courier New"/>
          <w:color w:val="FFFFFF" w:themeColor="background1"/>
          <w:sz w:val="20"/>
          <w:szCs w:val="20"/>
          <w:lang w:eastAsia="en-IN"/>
        </w:rPr>
        <w:t xml:space="preserve">import </w:t>
      </w:r>
      <w:proofErr w:type="spellStart"/>
      <w:r w:rsidRPr="00CF5766">
        <w:rPr>
          <w:rFonts w:ascii="Consolas" w:eastAsia="Times New Roman" w:hAnsi="Consolas" w:cs="Courier New"/>
          <w:color w:val="FFFFFF" w:themeColor="background1"/>
          <w:sz w:val="20"/>
          <w:szCs w:val="20"/>
          <w:lang w:eastAsia="en-IN"/>
        </w:rPr>
        <w:t>matplotlib.pyplot</w:t>
      </w:r>
      <w:proofErr w:type="spellEnd"/>
      <w:r w:rsidRPr="00CF5766">
        <w:rPr>
          <w:rFonts w:ascii="Consolas" w:eastAsia="Times New Roman" w:hAnsi="Consolas" w:cs="Courier New"/>
          <w:color w:val="FFFFFF" w:themeColor="background1"/>
          <w:sz w:val="20"/>
          <w:szCs w:val="20"/>
          <w:lang w:eastAsia="en-IN"/>
        </w:rPr>
        <w:t xml:space="preserve"> as </w:t>
      </w:r>
      <w:proofErr w:type="spellStart"/>
      <w:r w:rsidRPr="00CF5766">
        <w:rPr>
          <w:rFonts w:ascii="Consolas" w:eastAsia="Times New Roman" w:hAnsi="Consolas" w:cs="Courier New"/>
          <w:color w:val="FFFFFF" w:themeColor="background1"/>
          <w:sz w:val="20"/>
          <w:szCs w:val="20"/>
          <w:lang w:eastAsia="en-IN"/>
        </w:rPr>
        <w:t>plt</w:t>
      </w:r>
      <w:proofErr w:type="spellEnd"/>
    </w:p>
    <w:p w14:paraId="38B1974B" w14:textId="77777777" w:rsidR="00AF5197" w:rsidRPr="00CF5766" w:rsidRDefault="00AF5197" w:rsidP="00AF5197">
      <w:pPr>
        <w:shd w:val="clear" w:color="auto" w:fill="262626" w:themeFill="text1" w:themeFillTint="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rPr>
          <w:rFonts w:ascii="Consolas" w:eastAsia="Times New Roman" w:hAnsi="Consolas" w:cs="Courier New"/>
          <w:color w:val="FFFFFF" w:themeColor="background1"/>
          <w:sz w:val="20"/>
          <w:szCs w:val="20"/>
          <w:lang w:eastAsia="en-IN"/>
        </w:rPr>
      </w:pPr>
      <w:proofErr w:type="spellStart"/>
      <w:r w:rsidRPr="00CF5766">
        <w:rPr>
          <w:rFonts w:ascii="Consolas" w:eastAsia="Times New Roman" w:hAnsi="Consolas" w:cs="Courier New"/>
          <w:color w:val="FFFFFF" w:themeColor="background1"/>
          <w:sz w:val="20"/>
          <w:szCs w:val="20"/>
          <w:lang w:eastAsia="en-IN"/>
        </w:rPr>
        <w:t>plt.scatter</w:t>
      </w:r>
      <w:proofErr w:type="spellEnd"/>
      <w:r w:rsidRPr="00CF5766">
        <w:rPr>
          <w:rFonts w:ascii="Consolas" w:eastAsia="Times New Roman" w:hAnsi="Consolas" w:cs="Courier New"/>
          <w:color w:val="FFFFFF" w:themeColor="background1"/>
          <w:sz w:val="20"/>
          <w:szCs w:val="20"/>
          <w:lang w:eastAsia="en-IN"/>
        </w:rPr>
        <w:t>(</w:t>
      </w:r>
      <w:proofErr w:type="spellStart"/>
      <w:r w:rsidRPr="00CF5766">
        <w:rPr>
          <w:rFonts w:ascii="Consolas" w:eastAsia="Times New Roman" w:hAnsi="Consolas" w:cs="Courier New"/>
          <w:color w:val="FFFFFF" w:themeColor="background1"/>
          <w:sz w:val="20"/>
          <w:szCs w:val="20"/>
          <w:lang w:eastAsia="en-IN"/>
        </w:rPr>
        <w:t>y_test,y_pred</w:t>
      </w:r>
      <w:proofErr w:type="spellEnd"/>
      <w:r w:rsidRPr="00CF5766">
        <w:rPr>
          <w:rFonts w:ascii="Consolas" w:eastAsia="Times New Roman" w:hAnsi="Consolas" w:cs="Courier New"/>
          <w:color w:val="FFFFFF" w:themeColor="background1"/>
          <w:sz w:val="20"/>
          <w:szCs w:val="20"/>
          <w:lang w:eastAsia="en-IN"/>
        </w:rPr>
        <w:t>)</w:t>
      </w:r>
    </w:p>
    <w:p w14:paraId="1005F5AF" w14:textId="77777777" w:rsidR="00AF5197" w:rsidRPr="00CF5766" w:rsidRDefault="00AF5197" w:rsidP="00AF5197">
      <w:pPr>
        <w:shd w:val="clear" w:color="auto" w:fill="262626" w:themeFill="text1" w:themeFillTint="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rPr>
          <w:rFonts w:ascii="Consolas" w:eastAsia="Times New Roman" w:hAnsi="Consolas" w:cs="Courier New"/>
          <w:color w:val="FFFFFF" w:themeColor="background1"/>
          <w:sz w:val="20"/>
          <w:szCs w:val="20"/>
          <w:lang w:eastAsia="en-IN"/>
        </w:rPr>
      </w:pPr>
      <w:proofErr w:type="spellStart"/>
      <w:r w:rsidRPr="00CF5766">
        <w:rPr>
          <w:rFonts w:ascii="Consolas" w:eastAsia="Times New Roman" w:hAnsi="Consolas" w:cs="Courier New"/>
          <w:color w:val="FFFFFF" w:themeColor="background1"/>
          <w:sz w:val="20"/>
          <w:szCs w:val="20"/>
          <w:lang w:eastAsia="en-IN"/>
        </w:rPr>
        <w:t>plt</w:t>
      </w:r>
      <w:proofErr w:type="spellEnd"/>
      <w:r w:rsidRPr="00CF5766">
        <w:rPr>
          <w:rFonts w:ascii="Consolas" w:eastAsia="Times New Roman" w:hAnsi="Consolas" w:cs="Courier New"/>
          <w:color w:val="FFFFFF" w:themeColor="background1"/>
          <w:sz w:val="20"/>
          <w:szCs w:val="20"/>
          <w:lang w:eastAsia="en-IN"/>
        </w:rPr>
        <w:t>. figure(</w:t>
      </w:r>
      <w:proofErr w:type="spellStart"/>
      <w:r w:rsidRPr="00CF5766">
        <w:rPr>
          <w:rFonts w:ascii="Consolas" w:eastAsia="Times New Roman" w:hAnsi="Consolas" w:cs="Courier New"/>
          <w:color w:val="FFFFFF" w:themeColor="background1"/>
          <w:sz w:val="20"/>
          <w:szCs w:val="20"/>
          <w:lang w:eastAsia="en-IN"/>
        </w:rPr>
        <w:t>figsize</w:t>
      </w:r>
      <w:proofErr w:type="spellEnd"/>
      <w:r w:rsidRPr="00CF5766">
        <w:rPr>
          <w:rFonts w:ascii="Consolas" w:eastAsia="Times New Roman" w:hAnsi="Consolas" w:cs="Courier New"/>
          <w:color w:val="FFFFFF" w:themeColor="background1"/>
          <w:sz w:val="20"/>
          <w:szCs w:val="20"/>
          <w:lang w:eastAsia="en-IN"/>
        </w:rPr>
        <w:t>=(15,10))</w:t>
      </w:r>
    </w:p>
    <w:p w14:paraId="4FAF0175" w14:textId="77777777" w:rsidR="00AF5197" w:rsidRPr="00CF5766" w:rsidRDefault="00AF5197" w:rsidP="00AF5197">
      <w:pPr>
        <w:shd w:val="clear" w:color="auto" w:fill="262626" w:themeFill="text1" w:themeFillTint="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rPr>
          <w:rFonts w:ascii="Consolas" w:eastAsia="Times New Roman" w:hAnsi="Consolas" w:cs="Courier New"/>
          <w:color w:val="FFFFFF" w:themeColor="background1"/>
          <w:sz w:val="20"/>
          <w:szCs w:val="20"/>
          <w:lang w:eastAsia="en-IN"/>
        </w:rPr>
      </w:pPr>
      <w:proofErr w:type="spellStart"/>
      <w:r w:rsidRPr="00CF5766">
        <w:rPr>
          <w:rFonts w:ascii="Consolas" w:eastAsia="Times New Roman" w:hAnsi="Consolas" w:cs="Courier New"/>
          <w:color w:val="FFFFFF" w:themeColor="background1"/>
          <w:sz w:val="20"/>
          <w:szCs w:val="20"/>
          <w:lang w:eastAsia="en-IN"/>
        </w:rPr>
        <w:t>plt.scatter</w:t>
      </w:r>
      <w:proofErr w:type="spellEnd"/>
      <w:r w:rsidRPr="00CF5766">
        <w:rPr>
          <w:rFonts w:ascii="Consolas" w:eastAsia="Times New Roman" w:hAnsi="Consolas" w:cs="Courier New"/>
          <w:color w:val="FFFFFF" w:themeColor="background1"/>
          <w:sz w:val="20"/>
          <w:szCs w:val="20"/>
          <w:lang w:eastAsia="en-IN"/>
        </w:rPr>
        <w:t>(</w:t>
      </w:r>
      <w:proofErr w:type="spellStart"/>
      <w:r w:rsidRPr="00CF5766">
        <w:rPr>
          <w:rFonts w:ascii="Consolas" w:eastAsia="Times New Roman" w:hAnsi="Consolas" w:cs="Courier New"/>
          <w:color w:val="FFFFFF" w:themeColor="background1"/>
          <w:sz w:val="20"/>
          <w:szCs w:val="20"/>
          <w:lang w:eastAsia="en-IN"/>
        </w:rPr>
        <w:t>y_test,y_pred</w:t>
      </w:r>
      <w:proofErr w:type="spellEnd"/>
      <w:r w:rsidRPr="00CF5766">
        <w:rPr>
          <w:rFonts w:ascii="Consolas" w:eastAsia="Times New Roman" w:hAnsi="Consolas" w:cs="Courier New"/>
          <w:color w:val="FFFFFF" w:themeColor="background1"/>
          <w:sz w:val="20"/>
          <w:szCs w:val="20"/>
          <w:lang w:eastAsia="en-IN"/>
        </w:rPr>
        <w:t>)</w:t>
      </w:r>
    </w:p>
    <w:p w14:paraId="07D7B8E7" w14:textId="77777777" w:rsidR="00AF5197" w:rsidRPr="00CF5766" w:rsidRDefault="00AF5197" w:rsidP="00AF5197">
      <w:pPr>
        <w:shd w:val="clear" w:color="auto" w:fill="262626" w:themeFill="text1" w:themeFillTint="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rPr>
          <w:rFonts w:ascii="Consolas" w:eastAsia="Times New Roman" w:hAnsi="Consolas" w:cs="Courier New"/>
          <w:color w:val="FFFFFF" w:themeColor="background1"/>
          <w:sz w:val="20"/>
          <w:szCs w:val="20"/>
          <w:lang w:eastAsia="en-IN"/>
        </w:rPr>
      </w:pPr>
      <w:proofErr w:type="spellStart"/>
      <w:r w:rsidRPr="00CF5766">
        <w:rPr>
          <w:rFonts w:ascii="Consolas" w:eastAsia="Times New Roman" w:hAnsi="Consolas" w:cs="Courier New"/>
          <w:color w:val="FFFFFF" w:themeColor="background1"/>
          <w:sz w:val="20"/>
          <w:szCs w:val="20"/>
          <w:lang w:eastAsia="en-IN"/>
        </w:rPr>
        <w:t>plt.xlabel</w:t>
      </w:r>
      <w:proofErr w:type="spellEnd"/>
      <w:r w:rsidRPr="00CF5766">
        <w:rPr>
          <w:rFonts w:ascii="Consolas" w:eastAsia="Times New Roman" w:hAnsi="Consolas" w:cs="Courier New"/>
          <w:color w:val="FFFFFF" w:themeColor="background1"/>
          <w:sz w:val="20"/>
          <w:szCs w:val="20"/>
          <w:lang w:eastAsia="en-IN"/>
        </w:rPr>
        <w:t>('Actual')</w:t>
      </w:r>
    </w:p>
    <w:p w14:paraId="79DD2FC2" w14:textId="77777777" w:rsidR="00AF5197" w:rsidRPr="00CF5766" w:rsidRDefault="00AF5197" w:rsidP="00AF5197">
      <w:pPr>
        <w:shd w:val="clear" w:color="auto" w:fill="262626" w:themeFill="text1" w:themeFillTint="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rPr>
          <w:rFonts w:ascii="Consolas" w:eastAsia="Times New Roman" w:hAnsi="Consolas" w:cs="Courier New"/>
          <w:color w:val="FFFFFF" w:themeColor="background1"/>
          <w:sz w:val="20"/>
          <w:szCs w:val="20"/>
          <w:lang w:eastAsia="en-IN"/>
        </w:rPr>
      </w:pPr>
      <w:proofErr w:type="spellStart"/>
      <w:r w:rsidRPr="00CF5766">
        <w:rPr>
          <w:rFonts w:ascii="Consolas" w:eastAsia="Times New Roman" w:hAnsi="Consolas" w:cs="Courier New"/>
          <w:color w:val="FFFFFF" w:themeColor="background1"/>
          <w:sz w:val="20"/>
          <w:szCs w:val="20"/>
          <w:lang w:eastAsia="en-IN"/>
        </w:rPr>
        <w:t>plt.ylabel</w:t>
      </w:r>
      <w:proofErr w:type="spellEnd"/>
      <w:r w:rsidRPr="00CF5766">
        <w:rPr>
          <w:rFonts w:ascii="Consolas" w:eastAsia="Times New Roman" w:hAnsi="Consolas" w:cs="Courier New"/>
          <w:color w:val="FFFFFF" w:themeColor="background1"/>
          <w:sz w:val="20"/>
          <w:szCs w:val="20"/>
          <w:lang w:eastAsia="en-IN"/>
        </w:rPr>
        <w:t>('Predicted')</w:t>
      </w:r>
    </w:p>
    <w:p w14:paraId="5321E380" w14:textId="56218E07" w:rsidR="00AF5197" w:rsidRPr="00CF5766" w:rsidRDefault="00AF5197" w:rsidP="00AF5197">
      <w:pPr>
        <w:shd w:val="clear" w:color="auto" w:fill="262626" w:themeFill="text1" w:themeFillTint="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rPr>
          <w:rFonts w:ascii="Consolas" w:eastAsia="Times New Roman" w:hAnsi="Consolas" w:cs="Courier New"/>
          <w:color w:val="FFFFFF" w:themeColor="background1"/>
          <w:sz w:val="20"/>
          <w:szCs w:val="20"/>
          <w:lang w:eastAsia="en-IN"/>
        </w:rPr>
      </w:pPr>
      <w:proofErr w:type="spellStart"/>
      <w:r w:rsidRPr="00CF5766">
        <w:rPr>
          <w:rFonts w:ascii="Consolas" w:eastAsia="Times New Roman" w:hAnsi="Consolas" w:cs="Courier New"/>
          <w:color w:val="FFFFFF" w:themeColor="background1"/>
          <w:sz w:val="20"/>
          <w:szCs w:val="20"/>
          <w:lang w:eastAsia="en-IN"/>
        </w:rPr>
        <w:t>plt.title</w:t>
      </w:r>
      <w:proofErr w:type="spellEnd"/>
      <w:r w:rsidRPr="00CF5766">
        <w:rPr>
          <w:rFonts w:ascii="Consolas" w:eastAsia="Times New Roman" w:hAnsi="Consolas" w:cs="Courier New"/>
          <w:color w:val="FFFFFF" w:themeColor="background1"/>
          <w:sz w:val="20"/>
          <w:szCs w:val="20"/>
          <w:lang w:eastAsia="en-IN"/>
        </w:rPr>
        <w:t>('Actual vs. Predicted')</w:t>
      </w:r>
    </w:p>
    <w:p w14:paraId="330222BA" w14:textId="60527BEE" w:rsidR="00AF5197" w:rsidRDefault="00AF5197" w:rsidP="006107AB"/>
    <w:p w14:paraId="57694E0C" w14:textId="7DE41479" w:rsidR="00AF5197" w:rsidRDefault="00AF5197" w:rsidP="006107AB"/>
    <w:p w14:paraId="31F2584C" w14:textId="77777777" w:rsidR="00AF5197" w:rsidRDefault="00AF5197" w:rsidP="006107AB"/>
    <w:p w14:paraId="4736A9A4" w14:textId="77777777" w:rsidR="00AF5197" w:rsidRDefault="00AF5197" w:rsidP="00AF5197">
      <w:pPr>
        <w:spacing w:line="360" w:lineRule="auto"/>
        <w:jc w:val="center"/>
        <w:rPr>
          <w:rFonts w:ascii="Arial" w:hAnsi="Arial" w:cs="Arial"/>
          <w:sz w:val="24"/>
          <w:szCs w:val="24"/>
        </w:rPr>
      </w:pPr>
      <w:r>
        <w:rPr>
          <w:rFonts w:ascii="Arial" w:hAnsi="Arial" w:cs="Arial"/>
          <w:noProof/>
          <w:sz w:val="24"/>
          <w:szCs w:val="24"/>
        </w:rPr>
        <w:drawing>
          <wp:inline distT="0" distB="0" distL="0" distR="0" wp14:anchorId="2763A101" wp14:editId="34247D94">
            <wp:extent cx="4207546" cy="28194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9">
                      <a:extLst>
                        <a:ext uri="{28A0092B-C50C-407E-A947-70E740481C1C}">
                          <a14:useLocalDpi xmlns:a14="http://schemas.microsoft.com/office/drawing/2010/main" val="0"/>
                        </a:ext>
                      </a:extLst>
                    </a:blip>
                    <a:stretch>
                      <a:fillRect/>
                    </a:stretch>
                  </pic:blipFill>
                  <pic:spPr>
                    <a:xfrm>
                      <a:off x="0" y="0"/>
                      <a:ext cx="4232671" cy="2836236"/>
                    </a:xfrm>
                    <a:prstGeom prst="rect">
                      <a:avLst/>
                    </a:prstGeom>
                  </pic:spPr>
                </pic:pic>
              </a:graphicData>
            </a:graphic>
          </wp:inline>
        </w:drawing>
      </w:r>
    </w:p>
    <w:p w14:paraId="5F660C9C" w14:textId="77777777" w:rsidR="00AF5197" w:rsidRDefault="00AF5197" w:rsidP="00AF5197">
      <w:pPr>
        <w:spacing w:line="360" w:lineRule="auto"/>
        <w:jc w:val="center"/>
        <w:rPr>
          <w:rFonts w:ascii="Arial" w:hAnsi="Arial" w:cs="Arial"/>
          <w:b/>
          <w:i/>
          <w:sz w:val="24"/>
          <w:szCs w:val="24"/>
        </w:rPr>
      </w:pPr>
    </w:p>
    <w:p w14:paraId="6322B291" w14:textId="77777777" w:rsidR="00AF5197" w:rsidRDefault="00AF5197" w:rsidP="00AF5197">
      <w:pPr>
        <w:spacing w:line="360" w:lineRule="auto"/>
        <w:jc w:val="center"/>
        <w:rPr>
          <w:rFonts w:ascii="Arial" w:hAnsi="Arial" w:cs="Arial"/>
          <w:b/>
          <w:sz w:val="24"/>
          <w:szCs w:val="24"/>
        </w:rPr>
      </w:pPr>
      <w:r>
        <w:rPr>
          <w:rFonts w:ascii="Arial" w:hAnsi="Arial" w:cs="Arial"/>
          <w:b/>
          <w:noProof/>
          <w:sz w:val="24"/>
          <w:szCs w:val="24"/>
        </w:rPr>
        <w:drawing>
          <wp:inline distT="0" distB="0" distL="0" distR="0" wp14:anchorId="76F264EA" wp14:editId="47578B30">
            <wp:extent cx="6437312" cy="4248319"/>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0">
                      <a:extLst>
                        <a:ext uri="{28A0092B-C50C-407E-A947-70E740481C1C}">
                          <a14:useLocalDpi xmlns:a14="http://schemas.microsoft.com/office/drawing/2010/main" val="0"/>
                        </a:ext>
                      </a:extLst>
                    </a:blip>
                    <a:stretch>
                      <a:fillRect/>
                    </a:stretch>
                  </pic:blipFill>
                  <pic:spPr>
                    <a:xfrm>
                      <a:off x="0" y="0"/>
                      <a:ext cx="6482658" cy="4278245"/>
                    </a:xfrm>
                    <a:prstGeom prst="rect">
                      <a:avLst/>
                    </a:prstGeom>
                  </pic:spPr>
                </pic:pic>
              </a:graphicData>
            </a:graphic>
          </wp:inline>
        </w:drawing>
      </w:r>
    </w:p>
    <w:p w14:paraId="4D9325AD" w14:textId="18829518" w:rsidR="00AF5197" w:rsidRDefault="00D05641" w:rsidP="00AF5197">
      <w:pPr>
        <w:shd w:val="clear" w:color="auto" w:fill="FFFFFF"/>
        <w:spacing w:after="240" w:line="360" w:lineRule="auto"/>
        <w:rPr>
          <w:rFonts w:ascii="Arial" w:hAnsi="Arial" w:cs="Arial"/>
          <w:b/>
          <w:bCs/>
          <w:i/>
          <w:iCs/>
          <w:sz w:val="28"/>
          <w:szCs w:val="28"/>
        </w:rPr>
      </w:pPr>
      <w:r>
        <w:rPr>
          <w:rFonts w:ascii="Arial" w:hAnsi="Arial" w:cs="Arial"/>
          <w:b/>
          <w:bCs/>
          <w:i/>
          <w:iCs/>
          <w:sz w:val="28"/>
          <w:szCs w:val="28"/>
        </w:rPr>
        <w:lastRenderedPageBreak/>
        <w:t xml:space="preserve">4.4 </w:t>
      </w:r>
      <w:r w:rsidR="00AF5197" w:rsidRPr="00FC0EB1">
        <w:rPr>
          <w:rFonts w:ascii="Arial" w:hAnsi="Arial" w:cs="Arial"/>
          <w:b/>
          <w:bCs/>
          <w:i/>
          <w:iCs/>
          <w:sz w:val="28"/>
          <w:szCs w:val="28"/>
        </w:rPr>
        <w:t>PREDICTED VALUES:</w:t>
      </w:r>
    </w:p>
    <w:p w14:paraId="45661CF8" w14:textId="77777777" w:rsidR="00AF5197" w:rsidRDefault="00AF5197" w:rsidP="00AF5197">
      <w:pPr>
        <w:shd w:val="clear" w:color="auto" w:fill="FFFFFF"/>
        <w:spacing w:after="240" w:line="360" w:lineRule="auto"/>
        <w:rPr>
          <w:rFonts w:ascii="Arial" w:hAnsi="Arial" w:cs="Arial"/>
          <w:b/>
          <w:bCs/>
          <w:i/>
          <w:iCs/>
          <w:sz w:val="28"/>
          <w:szCs w:val="28"/>
        </w:rPr>
      </w:pPr>
    </w:p>
    <w:p w14:paraId="63C1597E" w14:textId="051F8654" w:rsidR="00AF5197" w:rsidRPr="00FC0EB1" w:rsidRDefault="00AF5197" w:rsidP="00AF5197">
      <w:pPr>
        <w:shd w:val="clear" w:color="auto" w:fill="FFFFFF"/>
        <w:spacing w:after="240" w:line="360" w:lineRule="auto"/>
        <w:rPr>
          <w:rFonts w:ascii="Arial" w:hAnsi="Arial" w:cs="Arial"/>
          <w:b/>
          <w:bCs/>
          <w:i/>
          <w:iCs/>
          <w:sz w:val="28"/>
          <w:szCs w:val="28"/>
        </w:rPr>
      </w:pPr>
      <w:r>
        <w:rPr>
          <w:rFonts w:ascii="Arial" w:hAnsi="Arial" w:cs="Arial"/>
          <w:b/>
          <w:bCs/>
          <w:i/>
          <w:iCs/>
          <w:noProof/>
          <w:sz w:val="28"/>
          <w:szCs w:val="28"/>
        </w:rPr>
        <w:drawing>
          <wp:inline distT="0" distB="0" distL="0" distR="0" wp14:anchorId="25710A47" wp14:editId="3A3CB6A0">
            <wp:extent cx="2903472" cy="51896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1">
                      <a:extLst>
                        <a:ext uri="{28A0092B-C50C-407E-A947-70E740481C1C}">
                          <a14:useLocalDpi xmlns:a14="http://schemas.microsoft.com/office/drawing/2010/main" val="0"/>
                        </a:ext>
                      </a:extLst>
                    </a:blip>
                    <a:stretch>
                      <a:fillRect/>
                    </a:stretch>
                  </pic:blipFill>
                  <pic:spPr>
                    <a:xfrm>
                      <a:off x="0" y="0"/>
                      <a:ext cx="2903472" cy="5189670"/>
                    </a:xfrm>
                    <a:prstGeom prst="rect">
                      <a:avLst/>
                    </a:prstGeom>
                  </pic:spPr>
                </pic:pic>
              </a:graphicData>
            </a:graphic>
          </wp:inline>
        </w:drawing>
      </w:r>
    </w:p>
    <w:p w14:paraId="0B93279E" w14:textId="77777777" w:rsidR="00AF5197" w:rsidRDefault="00AF5197" w:rsidP="00AF5197">
      <w:pPr>
        <w:shd w:val="clear" w:color="auto" w:fill="FFFFFF"/>
        <w:spacing w:after="240" w:line="360" w:lineRule="auto"/>
        <w:jc w:val="center"/>
        <w:rPr>
          <w:rFonts w:ascii="Arial" w:hAnsi="Arial" w:cs="Arial"/>
          <w:b/>
          <w:bCs/>
          <w:sz w:val="28"/>
          <w:szCs w:val="28"/>
        </w:rPr>
      </w:pPr>
    </w:p>
    <w:p w14:paraId="07363FB5" w14:textId="217482A1" w:rsidR="00AF5197" w:rsidRDefault="00AF5197" w:rsidP="006107AB"/>
    <w:p w14:paraId="0DC4214D" w14:textId="383E2D09" w:rsidR="00AF5197" w:rsidRDefault="00AF5197" w:rsidP="006107AB"/>
    <w:p w14:paraId="44529699" w14:textId="2F684DBD" w:rsidR="00AF5197" w:rsidRDefault="00AF5197" w:rsidP="006107AB"/>
    <w:p w14:paraId="048AA0AF" w14:textId="77777777" w:rsidR="00AF5197" w:rsidRDefault="00AF5197" w:rsidP="00D05641">
      <w:pPr>
        <w:shd w:val="clear" w:color="auto" w:fill="FFFFFF"/>
        <w:spacing w:after="240" w:line="360" w:lineRule="auto"/>
        <w:rPr>
          <w:rFonts w:ascii="Arial" w:hAnsi="Arial" w:cs="Arial"/>
          <w:b/>
          <w:bCs/>
          <w:sz w:val="28"/>
          <w:szCs w:val="28"/>
        </w:rPr>
      </w:pPr>
    </w:p>
    <w:p w14:paraId="55430183" w14:textId="77777777" w:rsidR="00AF5197" w:rsidRPr="003E017F" w:rsidRDefault="00AF5197" w:rsidP="00AF5197">
      <w:pPr>
        <w:shd w:val="clear" w:color="auto" w:fill="FFFFFF"/>
        <w:spacing w:after="240" w:line="360" w:lineRule="auto"/>
        <w:jc w:val="center"/>
        <w:rPr>
          <w:rFonts w:ascii="Arial" w:eastAsia="Times New Roman" w:hAnsi="Arial" w:cs="Arial"/>
          <w:sz w:val="24"/>
          <w:szCs w:val="24"/>
          <w:lang w:eastAsia="en-IN"/>
        </w:rPr>
      </w:pPr>
      <w:r>
        <w:rPr>
          <w:rFonts w:ascii="Arial" w:hAnsi="Arial" w:cs="Arial"/>
          <w:b/>
          <w:bCs/>
          <w:sz w:val="28"/>
          <w:szCs w:val="28"/>
        </w:rPr>
        <w:lastRenderedPageBreak/>
        <w:t>CHAPTER 5</w:t>
      </w:r>
    </w:p>
    <w:p w14:paraId="069DD151" w14:textId="0D254468" w:rsidR="00AF5197" w:rsidRDefault="00AF5197" w:rsidP="00AF5197">
      <w:pPr>
        <w:spacing w:line="360" w:lineRule="auto"/>
        <w:rPr>
          <w:rFonts w:ascii="Arial" w:hAnsi="Arial" w:cs="Arial"/>
          <w:b/>
          <w:bCs/>
          <w:sz w:val="24"/>
          <w:szCs w:val="24"/>
        </w:rPr>
      </w:pPr>
      <w:r>
        <w:rPr>
          <w:rFonts w:ascii="Arial" w:hAnsi="Arial" w:cs="Arial"/>
          <w:b/>
          <w:bCs/>
          <w:sz w:val="24"/>
          <w:szCs w:val="24"/>
        </w:rPr>
        <w:t xml:space="preserve">                             </w:t>
      </w:r>
      <w:r w:rsidR="0073031A">
        <w:rPr>
          <w:rFonts w:ascii="Arial" w:hAnsi="Arial" w:cs="Arial"/>
          <w:b/>
          <w:bCs/>
          <w:sz w:val="24"/>
          <w:szCs w:val="24"/>
        </w:rPr>
        <w:t xml:space="preserve">     </w:t>
      </w:r>
      <w:r>
        <w:rPr>
          <w:rFonts w:ascii="Arial" w:hAnsi="Arial" w:cs="Arial"/>
          <w:b/>
          <w:bCs/>
          <w:sz w:val="24"/>
          <w:szCs w:val="24"/>
        </w:rPr>
        <w:t xml:space="preserve">    CONCLUSION AND FUTURE WORKS</w:t>
      </w:r>
    </w:p>
    <w:tbl>
      <w:tblPr>
        <w:tblW w:w="0" w:type="auto"/>
        <w:tblInd w:w="683" w:type="dxa"/>
        <w:tblLayout w:type="fixed"/>
        <w:tblCellMar>
          <w:left w:w="0" w:type="dxa"/>
          <w:right w:w="0" w:type="dxa"/>
        </w:tblCellMar>
        <w:tblLook w:val="04A0" w:firstRow="1" w:lastRow="0" w:firstColumn="1" w:lastColumn="0" w:noHBand="0" w:noVBand="1"/>
      </w:tblPr>
      <w:tblGrid>
        <w:gridCol w:w="707"/>
      </w:tblGrid>
      <w:tr w:rsidR="00AF5197" w14:paraId="447D65A1" w14:textId="77777777" w:rsidTr="00366843">
        <w:trPr>
          <w:trHeight w:val="604"/>
        </w:trPr>
        <w:tc>
          <w:tcPr>
            <w:tcW w:w="707" w:type="dxa"/>
          </w:tcPr>
          <w:p w14:paraId="6F73B1EB" w14:textId="77777777" w:rsidR="00AF5197" w:rsidRDefault="00AF5197" w:rsidP="00366843">
            <w:pPr>
              <w:widowControl w:val="0"/>
              <w:autoSpaceDE w:val="0"/>
              <w:autoSpaceDN w:val="0"/>
              <w:spacing w:after="0" w:line="360" w:lineRule="auto"/>
              <w:rPr>
                <w:rFonts w:ascii="Arial" w:eastAsia="Arial" w:hAnsi="Arial" w:cs="Arial"/>
                <w:b/>
                <w:sz w:val="24"/>
                <w:szCs w:val="24"/>
                <w:lang w:val="en-US" w:bidi="en-US"/>
              </w:rPr>
            </w:pPr>
          </w:p>
        </w:tc>
      </w:tr>
    </w:tbl>
    <w:p w14:paraId="19B0A2A3" w14:textId="77777777" w:rsidR="00AF5197" w:rsidRPr="009D49DE" w:rsidRDefault="00AF5197" w:rsidP="00AF5197">
      <w:pPr>
        <w:spacing w:line="360" w:lineRule="auto"/>
        <w:rPr>
          <w:rFonts w:ascii="Arial" w:hAnsi="Arial" w:cs="Arial"/>
          <w:sz w:val="28"/>
          <w:szCs w:val="28"/>
        </w:rPr>
      </w:pPr>
      <w:r w:rsidRPr="009D49DE">
        <w:rPr>
          <w:rFonts w:ascii="Arial" w:hAnsi="Arial" w:cs="Arial"/>
          <w:sz w:val="28"/>
          <w:szCs w:val="28"/>
        </w:rPr>
        <w:t>This paper proposes the application of data mining techniques to predict the final grades of students based on their historical data. Three well-known classification techniques (decision tree, random forest, and Naive Bayes) were compared in terms of accuracy rates. The wrapper feature subset selection method was used to improve the classification performance. Pre-processing operations on the dataset, categorizing the final grade field into five and two groups, increased the percentage of accurate estimates in the classification. The wrapper attribute selection method in all algorithms has led to a noticeable increase in inaccuracy rate. Overall, better accuracy rates were achieved with the binary class method for both mathematics and Portuguese datasets.</w:t>
      </w:r>
    </w:p>
    <w:p w14:paraId="285C1631" w14:textId="77777777" w:rsidR="00AF5197" w:rsidRPr="009D49DE" w:rsidRDefault="00AF5197" w:rsidP="00AF5197">
      <w:pPr>
        <w:spacing w:line="360" w:lineRule="auto"/>
        <w:rPr>
          <w:rFonts w:ascii="Arial" w:hAnsi="Arial" w:cs="Arial"/>
          <w:sz w:val="28"/>
          <w:szCs w:val="28"/>
        </w:rPr>
      </w:pPr>
    </w:p>
    <w:p w14:paraId="6FCC1A82" w14:textId="77777777" w:rsidR="00AF5197" w:rsidRPr="009D49DE" w:rsidRDefault="00AF5197" w:rsidP="00AF5197">
      <w:pPr>
        <w:spacing w:line="360" w:lineRule="auto"/>
        <w:rPr>
          <w:rFonts w:ascii="Arial" w:hAnsi="Arial" w:cs="Arial"/>
          <w:sz w:val="28"/>
          <w:szCs w:val="28"/>
        </w:rPr>
      </w:pPr>
      <w:r w:rsidRPr="009D49DE">
        <w:rPr>
          <w:rFonts w:ascii="Arial" w:hAnsi="Arial" w:cs="Arial"/>
          <w:sz w:val="28"/>
          <w:szCs w:val="28"/>
        </w:rPr>
        <w:t>In the future, different feature selection methods can be used. In addition, different classification algorithms can also be utilized on the datasets.</w:t>
      </w:r>
    </w:p>
    <w:p w14:paraId="0421DCB9" w14:textId="77777777" w:rsidR="00AF5197" w:rsidRDefault="00AF5197" w:rsidP="00AF5197">
      <w:pPr>
        <w:spacing w:line="360" w:lineRule="auto"/>
        <w:rPr>
          <w:rFonts w:ascii="Arial" w:hAnsi="Arial" w:cs="Arial"/>
          <w:sz w:val="24"/>
          <w:szCs w:val="24"/>
        </w:rPr>
      </w:pPr>
    </w:p>
    <w:p w14:paraId="221D6379" w14:textId="77777777" w:rsidR="00AF5197" w:rsidRDefault="00AF5197" w:rsidP="00AF5197">
      <w:pPr>
        <w:spacing w:line="360" w:lineRule="auto"/>
        <w:rPr>
          <w:rFonts w:ascii="Arial" w:hAnsi="Arial" w:cs="Arial"/>
          <w:b/>
          <w:sz w:val="28"/>
          <w:szCs w:val="28"/>
        </w:rPr>
      </w:pPr>
    </w:p>
    <w:p w14:paraId="5C7DF09F" w14:textId="77777777" w:rsidR="00AF5197" w:rsidRDefault="00AF5197" w:rsidP="00AF5197">
      <w:pPr>
        <w:spacing w:line="360" w:lineRule="auto"/>
        <w:rPr>
          <w:rFonts w:ascii="Arial" w:hAnsi="Arial" w:cs="Arial"/>
          <w:b/>
          <w:sz w:val="28"/>
          <w:szCs w:val="28"/>
        </w:rPr>
      </w:pPr>
    </w:p>
    <w:p w14:paraId="6684F188" w14:textId="77777777" w:rsidR="00AF5197" w:rsidRDefault="00AF5197" w:rsidP="00AF5197">
      <w:pPr>
        <w:spacing w:line="360" w:lineRule="auto"/>
        <w:rPr>
          <w:rFonts w:ascii="Arial" w:hAnsi="Arial" w:cs="Arial"/>
          <w:b/>
          <w:sz w:val="28"/>
          <w:szCs w:val="28"/>
        </w:rPr>
      </w:pPr>
    </w:p>
    <w:p w14:paraId="1532CC38" w14:textId="77777777" w:rsidR="00AF5197" w:rsidRDefault="00AF5197" w:rsidP="00AF5197">
      <w:pPr>
        <w:spacing w:line="360" w:lineRule="auto"/>
        <w:rPr>
          <w:rFonts w:ascii="Arial" w:hAnsi="Arial" w:cs="Arial"/>
          <w:b/>
          <w:sz w:val="28"/>
          <w:szCs w:val="28"/>
        </w:rPr>
      </w:pPr>
    </w:p>
    <w:p w14:paraId="4CD34AAB" w14:textId="77777777" w:rsidR="00AF5197" w:rsidRPr="003E017F" w:rsidRDefault="00AF5197" w:rsidP="00AF5197">
      <w:pPr>
        <w:spacing w:line="360" w:lineRule="auto"/>
        <w:rPr>
          <w:rFonts w:ascii="Arial" w:hAnsi="Arial" w:cs="Arial"/>
          <w:b/>
          <w:sz w:val="28"/>
          <w:szCs w:val="28"/>
        </w:rPr>
      </w:pPr>
      <w:r w:rsidRPr="003E017F">
        <w:rPr>
          <w:rFonts w:ascii="Arial" w:hAnsi="Arial" w:cs="Arial"/>
          <w:b/>
          <w:sz w:val="28"/>
          <w:szCs w:val="28"/>
        </w:rPr>
        <w:lastRenderedPageBreak/>
        <w:t>REFERENCES:</w:t>
      </w:r>
    </w:p>
    <w:p w14:paraId="60E4634D" w14:textId="77777777" w:rsidR="00AF5197" w:rsidRPr="003E017F" w:rsidRDefault="00AF5197" w:rsidP="00AF5197">
      <w:pPr>
        <w:autoSpaceDE w:val="0"/>
        <w:autoSpaceDN w:val="0"/>
        <w:adjustRightInd w:val="0"/>
        <w:spacing w:after="0" w:line="276" w:lineRule="auto"/>
        <w:rPr>
          <w:rFonts w:ascii="Arial" w:hAnsi="Arial" w:cs="Arial"/>
          <w:sz w:val="28"/>
          <w:szCs w:val="28"/>
          <w:lang w:eastAsia="en-IN"/>
        </w:rPr>
      </w:pPr>
      <w:proofErr w:type="spellStart"/>
      <w:r w:rsidRPr="003E017F">
        <w:rPr>
          <w:rFonts w:ascii="Arial" w:hAnsi="Arial" w:cs="Arial"/>
          <w:sz w:val="28"/>
          <w:szCs w:val="28"/>
          <w:lang w:eastAsia="en-IN"/>
        </w:rPr>
        <w:t>Breiman</w:t>
      </w:r>
      <w:proofErr w:type="spellEnd"/>
      <w:r w:rsidRPr="003E017F">
        <w:rPr>
          <w:rFonts w:ascii="Arial" w:hAnsi="Arial" w:cs="Arial"/>
          <w:sz w:val="28"/>
          <w:szCs w:val="28"/>
          <w:lang w:eastAsia="en-IN"/>
        </w:rPr>
        <w:t xml:space="preserve"> L., 2001. Random Forests. Machine Learning,</w:t>
      </w:r>
    </w:p>
    <w:p w14:paraId="34C2715E" w14:textId="77777777" w:rsidR="00AF5197" w:rsidRPr="003E017F" w:rsidRDefault="00AF5197" w:rsidP="00AF5197">
      <w:pPr>
        <w:autoSpaceDE w:val="0"/>
        <w:autoSpaceDN w:val="0"/>
        <w:adjustRightInd w:val="0"/>
        <w:spacing w:after="0" w:line="276" w:lineRule="auto"/>
        <w:rPr>
          <w:rFonts w:ascii="Arial" w:hAnsi="Arial" w:cs="Arial"/>
          <w:sz w:val="28"/>
          <w:szCs w:val="28"/>
          <w:lang w:eastAsia="en-IN"/>
        </w:rPr>
      </w:pPr>
      <w:r w:rsidRPr="003E017F">
        <w:rPr>
          <w:rFonts w:ascii="Arial" w:hAnsi="Arial" w:cs="Arial"/>
          <w:sz w:val="28"/>
          <w:szCs w:val="28"/>
          <w:lang w:eastAsia="en-IN"/>
        </w:rPr>
        <w:t>45, no. 1, 5–32.</w:t>
      </w:r>
    </w:p>
    <w:p w14:paraId="2283E84F" w14:textId="77777777" w:rsidR="00AF5197" w:rsidRPr="003E017F" w:rsidRDefault="00AF5197" w:rsidP="00AF5197">
      <w:pPr>
        <w:autoSpaceDE w:val="0"/>
        <w:autoSpaceDN w:val="0"/>
        <w:adjustRightInd w:val="0"/>
        <w:spacing w:after="0" w:line="276" w:lineRule="auto"/>
        <w:rPr>
          <w:rFonts w:ascii="Arial" w:hAnsi="Arial" w:cs="Arial"/>
          <w:sz w:val="28"/>
          <w:szCs w:val="28"/>
          <w:lang w:eastAsia="en-IN"/>
        </w:rPr>
      </w:pPr>
      <w:proofErr w:type="spellStart"/>
      <w:r w:rsidRPr="003E017F">
        <w:rPr>
          <w:rFonts w:ascii="Arial" w:hAnsi="Arial" w:cs="Arial"/>
          <w:sz w:val="28"/>
          <w:szCs w:val="28"/>
          <w:lang w:eastAsia="en-IN"/>
        </w:rPr>
        <w:t>Breiman</w:t>
      </w:r>
      <w:proofErr w:type="spellEnd"/>
      <w:r w:rsidRPr="003E017F">
        <w:rPr>
          <w:rFonts w:ascii="Arial" w:hAnsi="Arial" w:cs="Arial"/>
          <w:sz w:val="28"/>
          <w:szCs w:val="28"/>
          <w:lang w:eastAsia="en-IN"/>
        </w:rPr>
        <w:t xml:space="preserve"> L.; Friedman J.; Ohlsen R.; and Stone C., 1984.</w:t>
      </w:r>
    </w:p>
    <w:p w14:paraId="3973EB47" w14:textId="77777777" w:rsidR="00AF5197" w:rsidRPr="003E017F" w:rsidRDefault="00AF5197" w:rsidP="00AF5197">
      <w:pPr>
        <w:autoSpaceDE w:val="0"/>
        <w:autoSpaceDN w:val="0"/>
        <w:adjustRightInd w:val="0"/>
        <w:spacing w:after="0" w:line="276" w:lineRule="auto"/>
        <w:rPr>
          <w:rFonts w:ascii="Arial" w:hAnsi="Arial" w:cs="Arial"/>
          <w:sz w:val="28"/>
          <w:szCs w:val="28"/>
          <w:lang w:eastAsia="en-IN"/>
        </w:rPr>
      </w:pPr>
      <w:r w:rsidRPr="003E017F">
        <w:rPr>
          <w:rFonts w:ascii="Arial" w:hAnsi="Arial" w:cs="Arial"/>
          <w:sz w:val="28"/>
          <w:szCs w:val="28"/>
          <w:lang w:eastAsia="en-IN"/>
        </w:rPr>
        <w:t>Classification and Regression Trees. Wadsworth,</w:t>
      </w:r>
    </w:p>
    <w:p w14:paraId="2F15CEB2" w14:textId="77777777" w:rsidR="00AF5197" w:rsidRPr="003E017F" w:rsidRDefault="00AF5197" w:rsidP="00AF5197">
      <w:pPr>
        <w:autoSpaceDE w:val="0"/>
        <w:autoSpaceDN w:val="0"/>
        <w:adjustRightInd w:val="0"/>
        <w:spacing w:after="0" w:line="276" w:lineRule="auto"/>
        <w:rPr>
          <w:rFonts w:ascii="Arial" w:hAnsi="Arial" w:cs="Arial"/>
          <w:sz w:val="28"/>
          <w:szCs w:val="28"/>
          <w:lang w:eastAsia="en-IN"/>
        </w:rPr>
      </w:pPr>
      <w:r w:rsidRPr="003E017F">
        <w:rPr>
          <w:rFonts w:ascii="Arial" w:hAnsi="Arial" w:cs="Arial"/>
          <w:sz w:val="28"/>
          <w:szCs w:val="28"/>
          <w:lang w:eastAsia="en-IN"/>
        </w:rPr>
        <w:t>Monterey, CA.</w:t>
      </w:r>
    </w:p>
    <w:p w14:paraId="72A75C93" w14:textId="77777777" w:rsidR="00AF5197" w:rsidRPr="003E017F" w:rsidRDefault="00AF5197" w:rsidP="00AF5197">
      <w:pPr>
        <w:autoSpaceDE w:val="0"/>
        <w:autoSpaceDN w:val="0"/>
        <w:adjustRightInd w:val="0"/>
        <w:spacing w:after="0" w:line="276" w:lineRule="auto"/>
        <w:rPr>
          <w:rFonts w:ascii="Arial" w:hAnsi="Arial" w:cs="Arial"/>
          <w:sz w:val="28"/>
          <w:szCs w:val="28"/>
          <w:lang w:eastAsia="en-IN"/>
        </w:rPr>
      </w:pPr>
      <w:r w:rsidRPr="003E017F">
        <w:rPr>
          <w:rFonts w:ascii="Arial" w:hAnsi="Arial" w:cs="Arial"/>
          <w:sz w:val="28"/>
          <w:szCs w:val="28"/>
          <w:lang w:eastAsia="en-IN"/>
        </w:rPr>
        <w:t xml:space="preserve">Cortez P., In press. </w:t>
      </w:r>
      <w:proofErr w:type="spellStart"/>
      <w:r w:rsidRPr="003E017F">
        <w:rPr>
          <w:rFonts w:ascii="Arial" w:hAnsi="Arial" w:cs="Arial"/>
          <w:sz w:val="28"/>
          <w:szCs w:val="28"/>
          <w:lang w:eastAsia="en-IN"/>
        </w:rPr>
        <w:t>RMiner</w:t>
      </w:r>
      <w:proofErr w:type="spellEnd"/>
      <w:r w:rsidRPr="003E017F">
        <w:rPr>
          <w:rFonts w:ascii="Arial" w:hAnsi="Arial" w:cs="Arial"/>
          <w:sz w:val="28"/>
          <w:szCs w:val="28"/>
          <w:lang w:eastAsia="en-IN"/>
        </w:rPr>
        <w:t>: Data Mining with Neural</w:t>
      </w:r>
    </w:p>
    <w:p w14:paraId="19977269" w14:textId="77777777" w:rsidR="00AF5197" w:rsidRPr="003E017F" w:rsidRDefault="00AF5197" w:rsidP="00AF5197">
      <w:pPr>
        <w:autoSpaceDE w:val="0"/>
        <w:autoSpaceDN w:val="0"/>
        <w:adjustRightInd w:val="0"/>
        <w:spacing w:after="0" w:line="276" w:lineRule="auto"/>
        <w:rPr>
          <w:rFonts w:ascii="Arial" w:hAnsi="Arial" w:cs="Arial"/>
          <w:sz w:val="28"/>
          <w:szCs w:val="28"/>
          <w:lang w:eastAsia="en-IN"/>
        </w:rPr>
      </w:pPr>
      <w:r w:rsidRPr="003E017F">
        <w:rPr>
          <w:rFonts w:ascii="Arial" w:hAnsi="Arial" w:cs="Arial"/>
          <w:sz w:val="28"/>
          <w:szCs w:val="28"/>
          <w:lang w:eastAsia="en-IN"/>
        </w:rPr>
        <w:t>Networks and Support Vector Machines using R. In</w:t>
      </w:r>
    </w:p>
    <w:p w14:paraId="620CD51F" w14:textId="77777777" w:rsidR="00AF5197" w:rsidRPr="003E017F" w:rsidRDefault="00AF5197" w:rsidP="00AF5197">
      <w:pPr>
        <w:autoSpaceDE w:val="0"/>
        <w:autoSpaceDN w:val="0"/>
        <w:adjustRightInd w:val="0"/>
        <w:spacing w:after="0" w:line="276" w:lineRule="auto"/>
        <w:rPr>
          <w:rFonts w:ascii="Arial" w:hAnsi="Arial" w:cs="Arial"/>
          <w:sz w:val="28"/>
          <w:szCs w:val="28"/>
          <w:lang w:eastAsia="en-IN"/>
        </w:rPr>
      </w:pPr>
      <w:r w:rsidRPr="003E017F">
        <w:rPr>
          <w:rFonts w:ascii="Arial" w:hAnsi="Arial" w:cs="Arial"/>
          <w:sz w:val="28"/>
          <w:szCs w:val="28"/>
          <w:lang w:eastAsia="en-IN"/>
        </w:rPr>
        <w:t>R. Rajesh (Ed.), Introduction to Advanced Scientific</w:t>
      </w:r>
    </w:p>
    <w:p w14:paraId="21590232" w14:textId="77777777" w:rsidR="00AF5197" w:rsidRPr="003E017F" w:rsidRDefault="00AF5197" w:rsidP="00AF5197">
      <w:pPr>
        <w:autoSpaceDE w:val="0"/>
        <w:autoSpaceDN w:val="0"/>
        <w:adjustRightInd w:val="0"/>
        <w:spacing w:after="0" w:line="276" w:lineRule="auto"/>
        <w:rPr>
          <w:rFonts w:ascii="Arial" w:hAnsi="Arial" w:cs="Arial"/>
          <w:sz w:val="28"/>
          <w:szCs w:val="28"/>
          <w:lang w:eastAsia="en-IN"/>
        </w:rPr>
      </w:pPr>
      <w:proofErr w:type="spellStart"/>
      <w:r w:rsidRPr="003E017F">
        <w:rPr>
          <w:rFonts w:ascii="Arial" w:hAnsi="Arial" w:cs="Arial"/>
          <w:sz w:val="28"/>
          <w:szCs w:val="28"/>
          <w:lang w:eastAsia="en-IN"/>
        </w:rPr>
        <w:t>Softwares</w:t>
      </w:r>
      <w:proofErr w:type="spellEnd"/>
      <w:r w:rsidRPr="003E017F">
        <w:rPr>
          <w:rFonts w:ascii="Arial" w:hAnsi="Arial" w:cs="Arial"/>
          <w:sz w:val="28"/>
          <w:szCs w:val="28"/>
          <w:lang w:eastAsia="en-IN"/>
        </w:rPr>
        <w:t xml:space="preserve"> and Toolboxes.</w:t>
      </w:r>
    </w:p>
    <w:p w14:paraId="6EB5FC45" w14:textId="77777777" w:rsidR="00AF5197" w:rsidRPr="003E017F" w:rsidRDefault="00AF5197" w:rsidP="00AF5197">
      <w:pPr>
        <w:autoSpaceDE w:val="0"/>
        <w:autoSpaceDN w:val="0"/>
        <w:adjustRightInd w:val="0"/>
        <w:spacing w:after="0" w:line="276" w:lineRule="auto"/>
        <w:rPr>
          <w:rFonts w:ascii="Arial" w:hAnsi="Arial" w:cs="Arial"/>
          <w:sz w:val="28"/>
          <w:szCs w:val="28"/>
          <w:lang w:eastAsia="en-IN"/>
        </w:rPr>
      </w:pPr>
      <w:r w:rsidRPr="003E017F">
        <w:rPr>
          <w:rFonts w:ascii="Arial" w:hAnsi="Arial" w:cs="Arial"/>
          <w:sz w:val="28"/>
          <w:szCs w:val="28"/>
          <w:lang w:eastAsia="en-IN"/>
        </w:rPr>
        <w:t>Eurostat, 2007. Early school-leavers.</w:t>
      </w:r>
    </w:p>
    <w:p w14:paraId="569BE78A" w14:textId="77777777" w:rsidR="00AF5197" w:rsidRPr="003E017F" w:rsidRDefault="00AF5197" w:rsidP="00AF5197">
      <w:pPr>
        <w:autoSpaceDE w:val="0"/>
        <w:autoSpaceDN w:val="0"/>
        <w:adjustRightInd w:val="0"/>
        <w:spacing w:after="0" w:line="276" w:lineRule="auto"/>
        <w:rPr>
          <w:rFonts w:ascii="Arial" w:hAnsi="Arial" w:cs="Arial"/>
          <w:sz w:val="28"/>
          <w:szCs w:val="28"/>
          <w:lang w:eastAsia="en-IN"/>
        </w:rPr>
      </w:pPr>
      <w:r w:rsidRPr="003E017F">
        <w:rPr>
          <w:rFonts w:ascii="Arial" w:hAnsi="Arial" w:cs="Arial"/>
          <w:sz w:val="28"/>
          <w:szCs w:val="28"/>
          <w:lang w:eastAsia="en-IN"/>
        </w:rPr>
        <w:t>http://epp.eurostat.ec.europa.eu/.</w:t>
      </w:r>
    </w:p>
    <w:p w14:paraId="360E785E" w14:textId="77777777" w:rsidR="00AF5197" w:rsidRPr="003E017F" w:rsidRDefault="00AF5197" w:rsidP="00AF5197">
      <w:pPr>
        <w:autoSpaceDE w:val="0"/>
        <w:autoSpaceDN w:val="0"/>
        <w:adjustRightInd w:val="0"/>
        <w:spacing w:after="0" w:line="276" w:lineRule="auto"/>
        <w:rPr>
          <w:rFonts w:ascii="Arial" w:hAnsi="Arial" w:cs="Arial"/>
          <w:sz w:val="28"/>
          <w:szCs w:val="28"/>
          <w:lang w:eastAsia="en-IN"/>
        </w:rPr>
      </w:pPr>
      <w:r w:rsidRPr="003E017F">
        <w:rPr>
          <w:rFonts w:ascii="Arial" w:hAnsi="Arial" w:cs="Arial"/>
          <w:sz w:val="28"/>
          <w:szCs w:val="28"/>
          <w:lang w:eastAsia="en-IN"/>
        </w:rPr>
        <w:t>Flexer A., 1996. Statistical Evaluation of Neural</w:t>
      </w:r>
    </w:p>
    <w:p w14:paraId="642C82D1" w14:textId="77777777" w:rsidR="00AF5197" w:rsidRPr="003E017F" w:rsidRDefault="00AF5197" w:rsidP="00AF5197">
      <w:pPr>
        <w:autoSpaceDE w:val="0"/>
        <w:autoSpaceDN w:val="0"/>
        <w:adjustRightInd w:val="0"/>
        <w:spacing w:after="0" w:line="276" w:lineRule="auto"/>
        <w:rPr>
          <w:rFonts w:ascii="Arial" w:hAnsi="Arial" w:cs="Arial"/>
          <w:sz w:val="28"/>
          <w:szCs w:val="28"/>
          <w:lang w:eastAsia="en-IN"/>
        </w:rPr>
      </w:pPr>
      <w:r w:rsidRPr="003E017F">
        <w:rPr>
          <w:rFonts w:ascii="Arial" w:hAnsi="Arial" w:cs="Arial"/>
          <w:sz w:val="28"/>
          <w:szCs w:val="28"/>
          <w:lang w:eastAsia="en-IN"/>
        </w:rPr>
        <w:t>Networks Experiments: Minimum Requirements and</w:t>
      </w:r>
    </w:p>
    <w:p w14:paraId="1AA36F82" w14:textId="77777777" w:rsidR="00AF5197" w:rsidRPr="003E017F" w:rsidRDefault="00AF5197" w:rsidP="00AF5197">
      <w:pPr>
        <w:autoSpaceDE w:val="0"/>
        <w:autoSpaceDN w:val="0"/>
        <w:adjustRightInd w:val="0"/>
        <w:spacing w:after="0" w:line="276" w:lineRule="auto"/>
        <w:rPr>
          <w:rFonts w:ascii="Arial" w:hAnsi="Arial" w:cs="Arial"/>
          <w:sz w:val="28"/>
          <w:szCs w:val="28"/>
          <w:lang w:eastAsia="en-IN"/>
        </w:rPr>
      </w:pPr>
      <w:r w:rsidRPr="003E017F">
        <w:rPr>
          <w:rFonts w:ascii="Arial" w:hAnsi="Arial" w:cs="Arial"/>
          <w:sz w:val="28"/>
          <w:szCs w:val="28"/>
          <w:lang w:eastAsia="en-IN"/>
        </w:rPr>
        <w:t>Current Practice. In Proceedings of the 13th Euro-</w:t>
      </w:r>
    </w:p>
    <w:p w14:paraId="0AF99111" w14:textId="77777777" w:rsidR="00AF5197" w:rsidRPr="003E017F" w:rsidRDefault="00AF5197" w:rsidP="00AF5197">
      <w:pPr>
        <w:autoSpaceDE w:val="0"/>
        <w:autoSpaceDN w:val="0"/>
        <w:adjustRightInd w:val="0"/>
        <w:spacing w:after="0" w:line="276" w:lineRule="auto"/>
        <w:rPr>
          <w:rFonts w:ascii="Arial" w:hAnsi="Arial" w:cs="Arial"/>
          <w:sz w:val="28"/>
          <w:szCs w:val="28"/>
          <w:lang w:eastAsia="en-IN"/>
        </w:rPr>
      </w:pPr>
      <w:r w:rsidRPr="003E017F">
        <w:rPr>
          <w:rFonts w:ascii="Arial" w:hAnsi="Arial" w:cs="Arial"/>
          <w:sz w:val="28"/>
          <w:szCs w:val="28"/>
          <w:lang w:eastAsia="en-IN"/>
        </w:rPr>
        <w:t>pean Meeting on Cybernetics and Systems Research.</w:t>
      </w:r>
    </w:p>
    <w:p w14:paraId="233EED8E" w14:textId="77777777" w:rsidR="00AF5197" w:rsidRPr="003E017F" w:rsidRDefault="00AF5197" w:rsidP="00AF5197">
      <w:pPr>
        <w:autoSpaceDE w:val="0"/>
        <w:autoSpaceDN w:val="0"/>
        <w:adjustRightInd w:val="0"/>
        <w:spacing w:after="0" w:line="276" w:lineRule="auto"/>
        <w:rPr>
          <w:rFonts w:ascii="Arial" w:hAnsi="Arial" w:cs="Arial"/>
          <w:sz w:val="28"/>
          <w:szCs w:val="28"/>
          <w:lang w:eastAsia="en-IN"/>
        </w:rPr>
      </w:pPr>
      <w:r w:rsidRPr="003E017F">
        <w:rPr>
          <w:rFonts w:ascii="Arial" w:hAnsi="Arial" w:cs="Arial"/>
          <w:sz w:val="28"/>
          <w:szCs w:val="28"/>
          <w:lang w:eastAsia="en-IN"/>
        </w:rPr>
        <w:t>Vienna, Austria, vol. 2, 1005–1008.</w:t>
      </w:r>
    </w:p>
    <w:p w14:paraId="402C12CA" w14:textId="77777777" w:rsidR="00AF5197" w:rsidRPr="003E017F" w:rsidRDefault="00AF5197" w:rsidP="00AF5197">
      <w:pPr>
        <w:autoSpaceDE w:val="0"/>
        <w:autoSpaceDN w:val="0"/>
        <w:adjustRightInd w:val="0"/>
        <w:spacing w:after="0" w:line="276" w:lineRule="auto"/>
        <w:rPr>
          <w:rFonts w:ascii="Arial" w:hAnsi="Arial" w:cs="Arial"/>
          <w:sz w:val="28"/>
          <w:szCs w:val="28"/>
          <w:lang w:eastAsia="en-IN"/>
        </w:rPr>
      </w:pPr>
      <w:r w:rsidRPr="003E017F">
        <w:rPr>
          <w:rFonts w:ascii="Arial" w:hAnsi="Arial" w:cs="Arial"/>
          <w:sz w:val="28"/>
          <w:szCs w:val="28"/>
          <w:lang w:eastAsia="en-IN"/>
        </w:rPr>
        <w:t xml:space="preserve">Hastie T.; </w:t>
      </w:r>
      <w:proofErr w:type="spellStart"/>
      <w:r w:rsidRPr="003E017F">
        <w:rPr>
          <w:rFonts w:ascii="Arial" w:hAnsi="Arial" w:cs="Arial"/>
          <w:sz w:val="28"/>
          <w:szCs w:val="28"/>
          <w:lang w:eastAsia="en-IN"/>
        </w:rPr>
        <w:t>Tibshirani</w:t>
      </w:r>
      <w:proofErr w:type="spellEnd"/>
      <w:r w:rsidRPr="003E017F">
        <w:rPr>
          <w:rFonts w:ascii="Arial" w:hAnsi="Arial" w:cs="Arial"/>
          <w:sz w:val="28"/>
          <w:szCs w:val="28"/>
          <w:lang w:eastAsia="en-IN"/>
        </w:rPr>
        <w:t xml:space="preserve"> R.; and Friedman J., 2001. The</w:t>
      </w:r>
    </w:p>
    <w:p w14:paraId="75D99DAE" w14:textId="77777777" w:rsidR="00AF5197" w:rsidRPr="003E017F" w:rsidRDefault="00AF5197" w:rsidP="00AF5197">
      <w:pPr>
        <w:autoSpaceDE w:val="0"/>
        <w:autoSpaceDN w:val="0"/>
        <w:adjustRightInd w:val="0"/>
        <w:spacing w:after="0" w:line="276" w:lineRule="auto"/>
        <w:rPr>
          <w:rFonts w:ascii="Arial" w:hAnsi="Arial" w:cs="Arial"/>
          <w:sz w:val="28"/>
          <w:szCs w:val="28"/>
          <w:lang w:eastAsia="en-IN"/>
        </w:rPr>
      </w:pPr>
      <w:r w:rsidRPr="003E017F">
        <w:rPr>
          <w:rFonts w:ascii="Arial" w:hAnsi="Arial" w:cs="Arial"/>
          <w:sz w:val="28"/>
          <w:szCs w:val="28"/>
          <w:lang w:eastAsia="en-IN"/>
        </w:rPr>
        <w:t>Elements of Statistical Learning: Data Mining, Infer-</w:t>
      </w:r>
    </w:p>
    <w:p w14:paraId="3883154C" w14:textId="77777777" w:rsidR="00AF5197" w:rsidRPr="003E017F" w:rsidRDefault="00AF5197" w:rsidP="00AF5197">
      <w:pPr>
        <w:autoSpaceDE w:val="0"/>
        <w:autoSpaceDN w:val="0"/>
        <w:adjustRightInd w:val="0"/>
        <w:spacing w:after="0" w:line="276" w:lineRule="auto"/>
        <w:rPr>
          <w:rFonts w:ascii="Arial" w:hAnsi="Arial" w:cs="Arial"/>
          <w:sz w:val="28"/>
          <w:szCs w:val="28"/>
          <w:lang w:eastAsia="en-IN"/>
        </w:rPr>
      </w:pPr>
      <w:proofErr w:type="spellStart"/>
      <w:r w:rsidRPr="003E017F">
        <w:rPr>
          <w:rFonts w:ascii="Arial" w:hAnsi="Arial" w:cs="Arial"/>
          <w:sz w:val="28"/>
          <w:szCs w:val="28"/>
          <w:lang w:eastAsia="en-IN"/>
        </w:rPr>
        <w:t>ence</w:t>
      </w:r>
      <w:proofErr w:type="spellEnd"/>
      <w:r w:rsidRPr="003E017F">
        <w:rPr>
          <w:rFonts w:ascii="Arial" w:hAnsi="Arial" w:cs="Arial"/>
          <w:sz w:val="28"/>
          <w:szCs w:val="28"/>
          <w:lang w:eastAsia="en-IN"/>
        </w:rPr>
        <w:t>, and Prediction. Springer-Verlag, NY, USA.</w:t>
      </w:r>
    </w:p>
    <w:p w14:paraId="17D4CC78" w14:textId="77777777" w:rsidR="00AF5197" w:rsidRPr="003E017F" w:rsidRDefault="00AF5197" w:rsidP="00AF5197">
      <w:pPr>
        <w:autoSpaceDE w:val="0"/>
        <w:autoSpaceDN w:val="0"/>
        <w:adjustRightInd w:val="0"/>
        <w:spacing w:after="0" w:line="276" w:lineRule="auto"/>
        <w:rPr>
          <w:rFonts w:ascii="Arial" w:hAnsi="Arial" w:cs="Arial"/>
          <w:sz w:val="28"/>
          <w:szCs w:val="28"/>
          <w:lang w:eastAsia="en-IN"/>
        </w:rPr>
      </w:pPr>
      <w:proofErr w:type="spellStart"/>
      <w:r w:rsidRPr="003E017F">
        <w:rPr>
          <w:rFonts w:ascii="Arial" w:hAnsi="Arial" w:cs="Arial"/>
          <w:sz w:val="28"/>
          <w:szCs w:val="28"/>
          <w:lang w:eastAsia="en-IN"/>
        </w:rPr>
        <w:t>Kotsiantis</w:t>
      </w:r>
      <w:proofErr w:type="spellEnd"/>
      <w:r w:rsidRPr="003E017F">
        <w:rPr>
          <w:rFonts w:ascii="Arial" w:hAnsi="Arial" w:cs="Arial"/>
          <w:sz w:val="28"/>
          <w:szCs w:val="28"/>
          <w:lang w:eastAsia="en-IN"/>
        </w:rPr>
        <w:t xml:space="preserve"> S.; </w:t>
      </w:r>
      <w:proofErr w:type="spellStart"/>
      <w:r w:rsidRPr="003E017F">
        <w:rPr>
          <w:rFonts w:ascii="Arial" w:hAnsi="Arial" w:cs="Arial"/>
          <w:sz w:val="28"/>
          <w:szCs w:val="28"/>
          <w:lang w:eastAsia="en-IN"/>
        </w:rPr>
        <w:t>Pierrakeas</w:t>
      </w:r>
      <w:proofErr w:type="spellEnd"/>
      <w:r w:rsidRPr="003E017F">
        <w:rPr>
          <w:rFonts w:ascii="Arial" w:hAnsi="Arial" w:cs="Arial"/>
          <w:sz w:val="28"/>
          <w:szCs w:val="28"/>
          <w:lang w:eastAsia="en-IN"/>
        </w:rPr>
        <w:t xml:space="preserve"> C.; and </w:t>
      </w:r>
      <w:proofErr w:type="spellStart"/>
      <w:r w:rsidRPr="003E017F">
        <w:rPr>
          <w:rFonts w:ascii="Arial" w:hAnsi="Arial" w:cs="Arial"/>
          <w:sz w:val="28"/>
          <w:szCs w:val="28"/>
          <w:lang w:eastAsia="en-IN"/>
        </w:rPr>
        <w:t>Pintelas</w:t>
      </w:r>
      <w:proofErr w:type="spellEnd"/>
      <w:r w:rsidRPr="003E017F">
        <w:rPr>
          <w:rFonts w:ascii="Arial" w:hAnsi="Arial" w:cs="Arial"/>
          <w:sz w:val="28"/>
          <w:szCs w:val="28"/>
          <w:lang w:eastAsia="en-IN"/>
        </w:rPr>
        <w:t xml:space="preserve"> P., 2004. Pre-</w:t>
      </w:r>
    </w:p>
    <w:p w14:paraId="59B4D27C" w14:textId="77777777" w:rsidR="00AF5197" w:rsidRPr="003E017F" w:rsidRDefault="00AF5197" w:rsidP="00AF5197">
      <w:pPr>
        <w:autoSpaceDE w:val="0"/>
        <w:autoSpaceDN w:val="0"/>
        <w:adjustRightInd w:val="0"/>
        <w:spacing w:after="0" w:line="276" w:lineRule="auto"/>
        <w:rPr>
          <w:rFonts w:ascii="Arial" w:hAnsi="Arial" w:cs="Arial"/>
          <w:sz w:val="28"/>
          <w:szCs w:val="28"/>
          <w:lang w:eastAsia="en-IN"/>
        </w:rPr>
      </w:pPr>
      <w:proofErr w:type="spellStart"/>
      <w:r w:rsidRPr="003E017F">
        <w:rPr>
          <w:rFonts w:ascii="Arial" w:hAnsi="Arial" w:cs="Arial"/>
          <w:sz w:val="28"/>
          <w:szCs w:val="28"/>
          <w:lang w:eastAsia="en-IN"/>
        </w:rPr>
        <w:t>dicting</w:t>
      </w:r>
      <w:proofErr w:type="spellEnd"/>
      <w:r w:rsidRPr="003E017F">
        <w:rPr>
          <w:rFonts w:ascii="Arial" w:hAnsi="Arial" w:cs="Arial"/>
          <w:sz w:val="28"/>
          <w:szCs w:val="28"/>
          <w:lang w:eastAsia="en-IN"/>
        </w:rPr>
        <w:t xml:space="preserve"> Students’ Performance in Distance Learning</w:t>
      </w:r>
    </w:p>
    <w:p w14:paraId="08FBD669" w14:textId="77777777" w:rsidR="00AF5197" w:rsidRPr="003E017F" w:rsidRDefault="00AF5197" w:rsidP="00AF5197">
      <w:pPr>
        <w:autoSpaceDE w:val="0"/>
        <w:autoSpaceDN w:val="0"/>
        <w:adjustRightInd w:val="0"/>
        <w:spacing w:after="0" w:line="276" w:lineRule="auto"/>
        <w:rPr>
          <w:rFonts w:ascii="Arial" w:hAnsi="Arial" w:cs="Arial"/>
          <w:sz w:val="28"/>
          <w:szCs w:val="28"/>
          <w:lang w:eastAsia="en-IN"/>
        </w:rPr>
      </w:pPr>
      <w:r w:rsidRPr="003E017F">
        <w:rPr>
          <w:rFonts w:ascii="Arial" w:hAnsi="Arial" w:cs="Arial"/>
          <w:sz w:val="28"/>
          <w:szCs w:val="28"/>
          <w:lang w:eastAsia="en-IN"/>
        </w:rPr>
        <w:t xml:space="preserve">Using Machine Learning Techniques. Applied </w:t>
      </w:r>
      <w:proofErr w:type="spellStart"/>
      <w:r w:rsidRPr="003E017F">
        <w:rPr>
          <w:rFonts w:ascii="Arial" w:hAnsi="Arial" w:cs="Arial"/>
          <w:sz w:val="28"/>
          <w:szCs w:val="28"/>
          <w:lang w:eastAsia="en-IN"/>
        </w:rPr>
        <w:t>Artifi</w:t>
      </w:r>
      <w:proofErr w:type="spellEnd"/>
      <w:r w:rsidRPr="003E017F">
        <w:rPr>
          <w:rFonts w:ascii="Arial" w:hAnsi="Arial" w:cs="Arial"/>
          <w:sz w:val="28"/>
          <w:szCs w:val="28"/>
          <w:lang w:eastAsia="en-IN"/>
        </w:rPr>
        <w:t>-</w:t>
      </w:r>
    </w:p>
    <w:p w14:paraId="405D3B2F" w14:textId="77777777" w:rsidR="00AF5197" w:rsidRPr="003E017F" w:rsidRDefault="00AF5197" w:rsidP="00AF5197">
      <w:pPr>
        <w:autoSpaceDE w:val="0"/>
        <w:autoSpaceDN w:val="0"/>
        <w:adjustRightInd w:val="0"/>
        <w:spacing w:after="0" w:line="276" w:lineRule="auto"/>
        <w:rPr>
          <w:rFonts w:ascii="Arial" w:hAnsi="Arial" w:cs="Arial"/>
          <w:sz w:val="28"/>
          <w:szCs w:val="28"/>
          <w:lang w:eastAsia="en-IN"/>
        </w:rPr>
      </w:pPr>
      <w:proofErr w:type="spellStart"/>
      <w:r w:rsidRPr="003E017F">
        <w:rPr>
          <w:rFonts w:ascii="Arial" w:hAnsi="Arial" w:cs="Arial"/>
          <w:sz w:val="28"/>
          <w:szCs w:val="28"/>
          <w:lang w:eastAsia="en-IN"/>
        </w:rPr>
        <w:t>cial</w:t>
      </w:r>
      <w:proofErr w:type="spellEnd"/>
      <w:r w:rsidRPr="003E017F">
        <w:rPr>
          <w:rFonts w:ascii="Arial" w:hAnsi="Arial" w:cs="Arial"/>
          <w:sz w:val="28"/>
          <w:szCs w:val="28"/>
          <w:lang w:eastAsia="en-IN"/>
        </w:rPr>
        <w:t xml:space="preserve"> Intelligence (AAI), 18, no. 5, 411–426.</w:t>
      </w:r>
    </w:p>
    <w:p w14:paraId="53B44706" w14:textId="77777777" w:rsidR="00AF5197" w:rsidRPr="003E017F" w:rsidRDefault="00AF5197" w:rsidP="00AF5197">
      <w:pPr>
        <w:autoSpaceDE w:val="0"/>
        <w:autoSpaceDN w:val="0"/>
        <w:adjustRightInd w:val="0"/>
        <w:spacing w:after="0" w:line="276" w:lineRule="auto"/>
        <w:rPr>
          <w:rFonts w:ascii="Arial" w:hAnsi="Arial" w:cs="Arial"/>
          <w:sz w:val="28"/>
          <w:szCs w:val="28"/>
          <w:lang w:eastAsia="en-IN"/>
        </w:rPr>
      </w:pPr>
      <w:r w:rsidRPr="003E017F">
        <w:rPr>
          <w:rFonts w:ascii="Arial" w:hAnsi="Arial" w:cs="Arial"/>
          <w:sz w:val="28"/>
          <w:szCs w:val="28"/>
          <w:lang w:eastAsia="en-IN"/>
        </w:rPr>
        <w:t>Luan J., 2002. Data Mining and Its Applications in</w:t>
      </w:r>
    </w:p>
    <w:p w14:paraId="46159FEC" w14:textId="77777777" w:rsidR="00AF5197" w:rsidRPr="003E017F" w:rsidRDefault="00AF5197" w:rsidP="00AF5197">
      <w:pPr>
        <w:autoSpaceDE w:val="0"/>
        <w:autoSpaceDN w:val="0"/>
        <w:adjustRightInd w:val="0"/>
        <w:spacing w:after="0" w:line="276" w:lineRule="auto"/>
        <w:rPr>
          <w:rFonts w:ascii="Arial" w:hAnsi="Arial" w:cs="Arial"/>
          <w:sz w:val="28"/>
          <w:szCs w:val="28"/>
          <w:lang w:eastAsia="en-IN"/>
        </w:rPr>
      </w:pPr>
      <w:r w:rsidRPr="003E017F">
        <w:rPr>
          <w:rFonts w:ascii="Arial" w:hAnsi="Arial" w:cs="Arial"/>
          <w:sz w:val="28"/>
          <w:szCs w:val="28"/>
          <w:lang w:eastAsia="en-IN"/>
        </w:rPr>
        <w:t>Higher Education. New Directions for Institutional</w:t>
      </w:r>
    </w:p>
    <w:p w14:paraId="46A50C68" w14:textId="77777777" w:rsidR="00AF5197" w:rsidRPr="003E017F" w:rsidRDefault="00AF5197" w:rsidP="00AF5197">
      <w:pPr>
        <w:autoSpaceDE w:val="0"/>
        <w:autoSpaceDN w:val="0"/>
        <w:adjustRightInd w:val="0"/>
        <w:spacing w:after="0" w:line="276" w:lineRule="auto"/>
        <w:rPr>
          <w:rFonts w:ascii="Arial" w:hAnsi="Arial" w:cs="Arial"/>
          <w:sz w:val="28"/>
          <w:szCs w:val="28"/>
          <w:lang w:eastAsia="en-IN"/>
        </w:rPr>
      </w:pPr>
      <w:r w:rsidRPr="003E017F">
        <w:rPr>
          <w:rFonts w:ascii="Arial" w:hAnsi="Arial" w:cs="Arial"/>
          <w:sz w:val="28"/>
          <w:szCs w:val="28"/>
          <w:lang w:eastAsia="en-IN"/>
        </w:rPr>
        <w:t>Research, 113, 17–36.</w:t>
      </w:r>
    </w:p>
    <w:p w14:paraId="44D9CC4B" w14:textId="77777777" w:rsidR="00AF5197" w:rsidRPr="003E017F" w:rsidRDefault="00AF5197" w:rsidP="00AF5197">
      <w:pPr>
        <w:autoSpaceDE w:val="0"/>
        <w:autoSpaceDN w:val="0"/>
        <w:adjustRightInd w:val="0"/>
        <w:spacing w:after="0" w:line="276" w:lineRule="auto"/>
        <w:rPr>
          <w:rFonts w:ascii="Arial" w:hAnsi="Arial" w:cs="Arial"/>
          <w:sz w:val="28"/>
          <w:szCs w:val="28"/>
          <w:lang w:eastAsia="en-IN"/>
        </w:rPr>
      </w:pPr>
      <w:r w:rsidRPr="003E017F">
        <w:rPr>
          <w:rFonts w:ascii="Arial" w:hAnsi="Arial" w:cs="Arial"/>
          <w:sz w:val="28"/>
          <w:szCs w:val="28"/>
          <w:lang w:eastAsia="en-IN"/>
        </w:rPr>
        <w:t>Ma Y.; Liu B.; Wong C.; Yu P.; and Lee S., 2000.</w:t>
      </w:r>
    </w:p>
    <w:p w14:paraId="727F4344" w14:textId="77777777" w:rsidR="00AF5197" w:rsidRPr="003E017F" w:rsidRDefault="00AF5197" w:rsidP="00AF5197">
      <w:pPr>
        <w:autoSpaceDE w:val="0"/>
        <w:autoSpaceDN w:val="0"/>
        <w:adjustRightInd w:val="0"/>
        <w:spacing w:after="0" w:line="276" w:lineRule="auto"/>
        <w:rPr>
          <w:rFonts w:ascii="Arial" w:hAnsi="Arial" w:cs="Arial"/>
          <w:sz w:val="28"/>
          <w:szCs w:val="28"/>
          <w:lang w:eastAsia="en-IN"/>
        </w:rPr>
      </w:pPr>
      <w:r w:rsidRPr="003E017F">
        <w:rPr>
          <w:rFonts w:ascii="Arial" w:hAnsi="Arial" w:cs="Arial"/>
          <w:sz w:val="28"/>
          <w:szCs w:val="28"/>
          <w:lang w:eastAsia="en-IN"/>
        </w:rPr>
        <w:t>Targeting the right students using data mining. In</w:t>
      </w:r>
    </w:p>
    <w:p w14:paraId="174488BC" w14:textId="77777777" w:rsidR="00AF5197" w:rsidRPr="003E017F" w:rsidRDefault="00AF5197" w:rsidP="00AF5197">
      <w:pPr>
        <w:autoSpaceDE w:val="0"/>
        <w:autoSpaceDN w:val="0"/>
        <w:adjustRightInd w:val="0"/>
        <w:spacing w:after="0" w:line="276" w:lineRule="auto"/>
        <w:rPr>
          <w:rFonts w:ascii="Arial" w:hAnsi="Arial" w:cs="Arial"/>
          <w:sz w:val="28"/>
          <w:szCs w:val="28"/>
          <w:lang w:eastAsia="en-IN"/>
        </w:rPr>
      </w:pPr>
      <w:r w:rsidRPr="003E017F">
        <w:rPr>
          <w:rFonts w:ascii="Arial" w:hAnsi="Arial" w:cs="Arial"/>
          <w:sz w:val="28"/>
          <w:szCs w:val="28"/>
          <w:lang w:eastAsia="en-IN"/>
        </w:rPr>
        <w:t>Proc. of 6th ACM SIGKDD International Conference</w:t>
      </w:r>
    </w:p>
    <w:p w14:paraId="3B3E3FAE" w14:textId="77777777" w:rsidR="00AF5197" w:rsidRPr="003E017F" w:rsidRDefault="00AF5197" w:rsidP="00AF5197">
      <w:pPr>
        <w:autoSpaceDE w:val="0"/>
        <w:autoSpaceDN w:val="0"/>
        <w:adjustRightInd w:val="0"/>
        <w:spacing w:after="0" w:line="276" w:lineRule="auto"/>
        <w:rPr>
          <w:rFonts w:ascii="Arial" w:hAnsi="Arial" w:cs="Arial"/>
          <w:sz w:val="28"/>
          <w:szCs w:val="28"/>
          <w:lang w:eastAsia="en-IN"/>
        </w:rPr>
      </w:pPr>
      <w:r w:rsidRPr="003E017F">
        <w:rPr>
          <w:rFonts w:ascii="Arial" w:hAnsi="Arial" w:cs="Arial"/>
          <w:sz w:val="28"/>
          <w:szCs w:val="28"/>
          <w:lang w:eastAsia="en-IN"/>
        </w:rPr>
        <w:t>on Knowledge Discovery and Data Mining. Boston,</w:t>
      </w:r>
    </w:p>
    <w:p w14:paraId="5E1DD691" w14:textId="77777777" w:rsidR="00AF5197" w:rsidRPr="003E017F" w:rsidRDefault="00AF5197" w:rsidP="00AF5197">
      <w:pPr>
        <w:autoSpaceDE w:val="0"/>
        <w:autoSpaceDN w:val="0"/>
        <w:adjustRightInd w:val="0"/>
        <w:spacing w:after="0" w:line="276" w:lineRule="auto"/>
        <w:rPr>
          <w:rFonts w:ascii="Arial" w:hAnsi="Arial" w:cs="Arial"/>
          <w:sz w:val="28"/>
          <w:szCs w:val="28"/>
          <w:lang w:eastAsia="en-IN"/>
        </w:rPr>
      </w:pPr>
      <w:r w:rsidRPr="003E017F">
        <w:rPr>
          <w:rFonts w:ascii="Arial" w:hAnsi="Arial" w:cs="Arial"/>
          <w:sz w:val="28"/>
          <w:szCs w:val="28"/>
          <w:lang w:eastAsia="en-IN"/>
        </w:rPr>
        <w:t>USA, 457–464.</w:t>
      </w:r>
    </w:p>
    <w:p w14:paraId="39BD6925" w14:textId="77777777" w:rsidR="00AF5197" w:rsidRPr="003E017F" w:rsidRDefault="00AF5197" w:rsidP="00AF5197">
      <w:pPr>
        <w:autoSpaceDE w:val="0"/>
        <w:autoSpaceDN w:val="0"/>
        <w:adjustRightInd w:val="0"/>
        <w:spacing w:after="0" w:line="276" w:lineRule="auto"/>
        <w:rPr>
          <w:rFonts w:ascii="Arial" w:hAnsi="Arial" w:cs="Arial"/>
          <w:sz w:val="28"/>
          <w:szCs w:val="28"/>
          <w:lang w:eastAsia="en-IN"/>
        </w:rPr>
      </w:pPr>
      <w:r w:rsidRPr="003E017F">
        <w:rPr>
          <w:rFonts w:ascii="Arial" w:hAnsi="Arial" w:cs="Arial"/>
          <w:sz w:val="28"/>
          <w:szCs w:val="28"/>
          <w:lang w:eastAsia="en-IN"/>
        </w:rPr>
        <w:t xml:space="preserve">Minaei-Bidgoli B.; Kashy D.; </w:t>
      </w:r>
      <w:proofErr w:type="spellStart"/>
      <w:r w:rsidRPr="003E017F">
        <w:rPr>
          <w:rFonts w:ascii="Arial" w:hAnsi="Arial" w:cs="Arial"/>
          <w:sz w:val="28"/>
          <w:szCs w:val="28"/>
          <w:lang w:eastAsia="en-IN"/>
        </w:rPr>
        <w:t>Kortemeyer</w:t>
      </w:r>
      <w:proofErr w:type="spellEnd"/>
      <w:r w:rsidRPr="003E017F">
        <w:rPr>
          <w:rFonts w:ascii="Arial" w:hAnsi="Arial" w:cs="Arial"/>
          <w:sz w:val="28"/>
          <w:szCs w:val="28"/>
          <w:lang w:eastAsia="en-IN"/>
        </w:rPr>
        <w:t xml:space="preserve"> G.; and</w:t>
      </w:r>
    </w:p>
    <w:p w14:paraId="32777C92" w14:textId="77777777" w:rsidR="00AF5197" w:rsidRPr="003E017F" w:rsidRDefault="00AF5197" w:rsidP="00AF5197">
      <w:pPr>
        <w:autoSpaceDE w:val="0"/>
        <w:autoSpaceDN w:val="0"/>
        <w:adjustRightInd w:val="0"/>
        <w:spacing w:after="0" w:line="276" w:lineRule="auto"/>
        <w:rPr>
          <w:rFonts w:ascii="Arial" w:hAnsi="Arial" w:cs="Arial"/>
          <w:sz w:val="28"/>
          <w:szCs w:val="28"/>
          <w:lang w:eastAsia="en-IN"/>
        </w:rPr>
      </w:pPr>
      <w:r w:rsidRPr="003E017F">
        <w:rPr>
          <w:rFonts w:ascii="Arial" w:hAnsi="Arial" w:cs="Arial"/>
          <w:sz w:val="28"/>
          <w:szCs w:val="28"/>
          <w:lang w:eastAsia="en-IN"/>
        </w:rPr>
        <w:lastRenderedPageBreak/>
        <w:t>Punch W., 2003. Predicting student performance: an</w:t>
      </w:r>
    </w:p>
    <w:p w14:paraId="2CF2B57F" w14:textId="77777777" w:rsidR="00AF5197" w:rsidRPr="003E017F" w:rsidRDefault="00AF5197" w:rsidP="00AF5197">
      <w:pPr>
        <w:autoSpaceDE w:val="0"/>
        <w:autoSpaceDN w:val="0"/>
        <w:adjustRightInd w:val="0"/>
        <w:spacing w:after="0" w:line="276" w:lineRule="auto"/>
        <w:rPr>
          <w:rFonts w:ascii="Arial" w:hAnsi="Arial" w:cs="Arial"/>
          <w:sz w:val="28"/>
          <w:szCs w:val="28"/>
          <w:lang w:eastAsia="en-IN"/>
        </w:rPr>
      </w:pPr>
      <w:r w:rsidRPr="003E017F">
        <w:rPr>
          <w:rFonts w:ascii="Arial" w:hAnsi="Arial" w:cs="Arial"/>
          <w:sz w:val="28"/>
          <w:szCs w:val="28"/>
          <w:lang w:eastAsia="en-IN"/>
        </w:rPr>
        <w:t xml:space="preserve">application of data mining methods with an </w:t>
      </w:r>
      <w:proofErr w:type="spellStart"/>
      <w:r w:rsidRPr="003E017F">
        <w:rPr>
          <w:rFonts w:ascii="Arial" w:hAnsi="Arial" w:cs="Arial"/>
          <w:sz w:val="28"/>
          <w:szCs w:val="28"/>
          <w:lang w:eastAsia="en-IN"/>
        </w:rPr>
        <w:t>educa</w:t>
      </w:r>
      <w:proofErr w:type="spellEnd"/>
      <w:r w:rsidRPr="003E017F">
        <w:rPr>
          <w:rFonts w:ascii="Arial" w:hAnsi="Arial" w:cs="Arial"/>
          <w:sz w:val="28"/>
          <w:szCs w:val="28"/>
          <w:lang w:eastAsia="en-IN"/>
        </w:rPr>
        <w:t>-</w:t>
      </w:r>
    </w:p>
    <w:p w14:paraId="76299569" w14:textId="77777777" w:rsidR="00AF5197" w:rsidRPr="003E017F" w:rsidRDefault="00AF5197" w:rsidP="00AF5197">
      <w:pPr>
        <w:autoSpaceDE w:val="0"/>
        <w:autoSpaceDN w:val="0"/>
        <w:adjustRightInd w:val="0"/>
        <w:spacing w:after="0" w:line="276" w:lineRule="auto"/>
        <w:rPr>
          <w:rFonts w:ascii="Arial" w:hAnsi="Arial" w:cs="Arial"/>
          <w:sz w:val="28"/>
          <w:szCs w:val="28"/>
          <w:lang w:eastAsia="en-IN"/>
        </w:rPr>
      </w:pPr>
      <w:proofErr w:type="spellStart"/>
      <w:r w:rsidRPr="003E017F">
        <w:rPr>
          <w:rFonts w:ascii="Arial" w:hAnsi="Arial" w:cs="Arial"/>
          <w:sz w:val="28"/>
          <w:szCs w:val="28"/>
          <w:lang w:eastAsia="en-IN"/>
        </w:rPr>
        <w:t>tional</w:t>
      </w:r>
      <w:proofErr w:type="spellEnd"/>
      <w:r w:rsidRPr="003E017F">
        <w:rPr>
          <w:rFonts w:ascii="Arial" w:hAnsi="Arial" w:cs="Arial"/>
          <w:sz w:val="28"/>
          <w:szCs w:val="28"/>
          <w:lang w:eastAsia="en-IN"/>
        </w:rPr>
        <w:t xml:space="preserve"> web-based system. In Proc. of IEEE Frontiers</w:t>
      </w:r>
    </w:p>
    <w:p w14:paraId="3455D9E7" w14:textId="77777777" w:rsidR="00AF5197" w:rsidRPr="003E017F" w:rsidRDefault="00AF5197" w:rsidP="00AF5197">
      <w:pPr>
        <w:autoSpaceDE w:val="0"/>
        <w:autoSpaceDN w:val="0"/>
        <w:adjustRightInd w:val="0"/>
        <w:spacing w:after="0" w:line="276" w:lineRule="auto"/>
        <w:rPr>
          <w:rFonts w:ascii="Arial" w:hAnsi="Arial" w:cs="Arial"/>
          <w:sz w:val="28"/>
          <w:szCs w:val="28"/>
          <w:lang w:eastAsia="en-IN"/>
        </w:rPr>
      </w:pPr>
      <w:r w:rsidRPr="003E017F">
        <w:rPr>
          <w:rFonts w:ascii="Arial" w:hAnsi="Arial" w:cs="Arial"/>
          <w:sz w:val="28"/>
          <w:szCs w:val="28"/>
          <w:lang w:eastAsia="en-IN"/>
        </w:rPr>
        <w:t>in Education. Colorado, USA, 13–18.</w:t>
      </w:r>
    </w:p>
    <w:p w14:paraId="5C953707" w14:textId="77777777" w:rsidR="00AF5197" w:rsidRPr="003E017F" w:rsidRDefault="00AF5197" w:rsidP="00AF5197">
      <w:pPr>
        <w:autoSpaceDE w:val="0"/>
        <w:autoSpaceDN w:val="0"/>
        <w:adjustRightInd w:val="0"/>
        <w:spacing w:after="0" w:line="276" w:lineRule="auto"/>
        <w:rPr>
          <w:rFonts w:ascii="Arial" w:hAnsi="Arial" w:cs="Arial"/>
          <w:sz w:val="28"/>
          <w:szCs w:val="28"/>
          <w:lang w:eastAsia="en-IN"/>
        </w:rPr>
      </w:pPr>
      <w:proofErr w:type="spellStart"/>
      <w:r w:rsidRPr="003E017F">
        <w:rPr>
          <w:rFonts w:ascii="Arial" w:hAnsi="Arial" w:cs="Arial"/>
          <w:sz w:val="28"/>
          <w:szCs w:val="28"/>
          <w:lang w:eastAsia="en-IN"/>
        </w:rPr>
        <w:t>Pardos</w:t>
      </w:r>
      <w:proofErr w:type="spellEnd"/>
      <w:r w:rsidRPr="003E017F">
        <w:rPr>
          <w:rFonts w:ascii="Arial" w:hAnsi="Arial" w:cs="Arial"/>
          <w:sz w:val="28"/>
          <w:szCs w:val="28"/>
          <w:lang w:eastAsia="en-IN"/>
        </w:rPr>
        <w:t xml:space="preserve"> Z.; Heffernan N.; Anderson B.; and Heffernan C.,</w:t>
      </w:r>
    </w:p>
    <w:p w14:paraId="636CE5A7" w14:textId="77777777" w:rsidR="00AF5197" w:rsidRPr="003E017F" w:rsidRDefault="00AF5197" w:rsidP="00AF5197">
      <w:pPr>
        <w:autoSpaceDE w:val="0"/>
        <w:autoSpaceDN w:val="0"/>
        <w:adjustRightInd w:val="0"/>
        <w:spacing w:after="0" w:line="276" w:lineRule="auto"/>
        <w:rPr>
          <w:rFonts w:ascii="Arial" w:hAnsi="Arial" w:cs="Arial"/>
          <w:sz w:val="28"/>
          <w:szCs w:val="28"/>
          <w:lang w:eastAsia="en-IN"/>
        </w:rPr>
      </w:pPr>
      <w:r w:rsidRPr="003E017F">
        <w:rPr>
          <w:rFonts w:ascii="Arial" w:hAnsi="Arial" w:cs="Arial"/>
          <w:sz w:val="28"/>
          <w:szCs w:val="28"/>
          <w:lang w:eastAsia="en-IN"/>
        </w:rPr>
        <w:t>2006. Using Fine-Grained Skill Models to Fit Student</w:t>
      </w:r>
    </w:p>
    <w:p w14:paraId="63B316E6" w14:textId="77777777" w:rsidR="00AF5197" w:rsidRPr="003E017F" w:rsidRDefault="00AF5197" w:rsidP="00AF5197">
      <w:pPr>
        <w:autoSpaceDE w:val="0"/>
        <w:autoSpaceDN w:val="0"/>
        <w:adjustRightInd w:val="0"/>
        <w:spacing w:after="0" w:line="276" w:lineRule="auto"/>
        <w:rPr>
          <w:rFonts w:ascii="Arial" w:hAnsi="Arial" w:cs="Arial"/>
          <w:sz w:val="28"/>
          <w:szCs w:val="28"/>
          <w:lang w:eastAsia="en-IN"/>
        </w:rPr>
      </w:pPr>
      <w:r w:rsidRPr="003E017F">
        <w:rPr>
          <w:rFonts w:ascii="Arial" w:hAnsi="Arial" w:cs="Arial"/>
          <w:sz w:val="28"/>
          <w:szCs w:val="28"/>
          <w:lang w:eastAsia="en-IN"/>
        </w:rPr>
        <w:t>Performance with Bayesian Networks. In Proc. of 8th</w:t>
      </w:r>
    </w:p>
    <w:p w14:paraId="68827096" w14:textId="77777777" w:rsidR="00AF5197" w:rsidRPr="003E017F" w:rsidRDefault="00AF5197" w:rsidP="00AF5197">
      <w:pPr>
        <w:autoSpaceDE w:val="0"/>
        <w:autoSpaceDN w:val="0"/>
        <w:adjustRightInd w:val="0"/>
        <w:spacing w:after="0" w:line="276" w:lineRule="auto"/>
        <w:rPr>
          <w:rFonts w:ascii="Arial" w:hAnsi="Arial" w:cs="Arial"/>
          <w:sz w:val="28"/>
          <w:szCs w:val="28"/>
          <w:lang w:eastAsia="en-IN"/>
        </w:rPr>
      </w:pPr>
      <w:r w:rsidRPr="003E017F">
        <w:rPr>
          <w:rFonts w:ascii="Arial" w:hAnsi="Arial" w:cs="Arial"/>
          <w:sz w:val="28"/>
          <w:szCs w:val="28"/>
          <w:lang w:eastAsia="en-IN"/>
        </w:rPr>
        <w:t>Int. Conf. on Intelligent Tutoring Systems. Taiwan.</w:t>
      </w:r>
    </w:p>
    <w:p w14:paraId="6F260E12" w14:textId="77777777" w:rsidR="00AF5197" w:rsidRPr="003E017F" w:rsidRDefault="00AF5197" w:rsidP="00AF5197">
      <w:pPr>
        <w:autoSpaceDE w:val="0"/>
        <w:autoSpaceDN w:val="0"/>
        <w:adjustRightInd w:val="0"/>
        <w:spacing w:after="0" w:line="276" w:lineRule="auto"/>
        <w:rPr>
          <w:rFonts w:ascii="Arial" w:hAnsi="Arial" w:cs="Arial"/>
          <w:sz w:val="28"/>
          <w:szCs w:val="28"/>
          <w:lang w:eastAsia="en-IN"/>
        </w:rPr>
      </w:pPr>
      <w:r w:rsidRPr="003E017F">
        <w:rPr>
          <w:rFonts w:ascii="Arial" w:hAnsi="Arial" w:cs="Arial"/>
          <w:sz w:val="28"/>
          <w:szCs w:val="28"/>
          <w:lang w:eastAsia="en-IN"/>
        </w:rPr>
        <w:t>Pritchard M. and Wilson S., 2003. Using Emotional and</w:t>
      </w:r>
    </w:p>
    <w:p w14:paraId="21F6B1BE" w14:textId="77777777" w:rsidR="00AF5197" w:rsidRPr="003E017F" w:rsidRDefault="00AF5197" w:rsidP="00AF5197">
      <w:pPr>
        <w:autoSpaceDE w:val="0"/>
        <w:autoSpaceDN w:val="0"/>
        <w:adjustRightInd w:val="0"/>
        <w:spacing w:after="0" w:line="276" w:lineRule="auto"/>
        <w:rPr>
          <w:rFonts w:ascii="Arial" w:hAnsi="Arial" w:cs="Arial"/>
          <w:sz w:val="28"/>
          <w:szCs w:val="28"/>
          <w:lang w:eastAsia="en-IN"/>
        </w:rPr>
      </w:pPr>
      <w:r w:rsidRPr="003E017F">
        <w:rPr>
          <w:rFonts w:ascii="Arial" w:hAnsi="Arial" w:cs="Arial"/>
          <w:sz w:val="28"/>
          <w:szCs w:val="28"/>
          <w:lang w:eastAsia="en-IN"/>
        </w:rPr>
        <w:t>Social Factors To Predict Student Success. Journal of</w:t>
      </w:r>
    </w:p>
    <w:p w14:paraId="100D7A67" w14:textId="77777777" w:rsidR="00AF5197" w:rsidRPr="003E017F" w:rsidRDefault="00AF5197" w:rsidP="00AF5197">
      <w:pPr>
        <w:autoSpaceDE w:val="0"/>
        <w:autoSpaceDN w:val="0"/>
        <w:adjustRightInd w:val="0"/>
        <w:spacing w:after="0" w:line="276" w:lineRule="auto"/>
        <w:rPr>
          <w:rFonts w:ascii="Arial" w:hAnsi="Arial" w:cs="Arial"/>
          <w:sz w:val="28"/>
          <w:szCs w:val="28"/>
          <w:lang w:eastAsia="en-IN"/>
        </w:rPr>
      </w:pPr>
      <w:r w:rsidRPr="003E017F">
        <w:rPr>
          <w:rFonts w:ascii="Arial" w:hAnsi="Arial" w:cs="Arial"/>
          <w:sz w:val="28"/>
          <w:szCs w:val="28"/>
          <w:lang w:eastAsia="en-IN"/>
        </w:rPr>
        <w:t>College Student Development, 44, no. 1, 18–28.</w:t>
      </w:r>
    </w:p>
    <w:p w14:paraId="701D739E" w14:textId="77777777" w:rsidR="00AF5197" w:rsidRPr="003E017F" w:rsidRDefault="00AF5197" w:rsidP="00AF5197">
      <w:pPr>
        <w:autoSpaceDE w:val="0"/>
        <w:autoSpaceDN w:val="0"/>
        <w:adjustRightInd w:val="0"/>
        <w:spacing w:after="0" w:line="276" w:lineRule="auto"/>
        <w:rPr>
          <w:rFonts w:ascii="Arial" w:hAnsi="Arial" w:cs="Arial"/>
          <w:sz w:val="28"/>
          <w:szCs w:val="28"/>
          <w:lang w:eastAsia="en-IN"/>
        </w:rPr>
      </w:pPr>
      <w:r w:rsidRPr="003E017F">
        <w:rPr>
          <w:rFonts w:ascii="Arial" w:hAnsi="Arial" w:cs="Arial"/>
          <w:sz w:val="28"/>
          <w:szCs w:val="28"/>
          <w:lang w:eastAsia="en-IN"/>
        </w:rPr>
        <w:t>R Development Core Team, 2006. R: A language and</w:t>
      </w:r>
    </w:p>
    <w:p w14:paraId="34E96910" w14:textId="77777777" w:rsidR="00AF5197" w:rsidRPr="003E017F" w:rsidRDefault="00AF5197" w:rsidP="00AF5197">
      <w:pPr>
        <w:autoSpaceDE w:val="0"/>
        <w:autoSpaceDN w:val="0"/>
        <w:adjustRightInd w:val="0"/>
        <w:spacing w:after="0" w:line="276" w:lineRule="auto"/>
        <w:rPr>
          <w:rFonts w:ascii="Arial" w:hAnsi="Arial" w:cs="Arial"/>
          <w:sz w:val="28"/>
          <w:szCs w:val="28"/>
          <w:lang w:eastAsia="en-IN"/>
        </w:rPr>
      </w:pPr>
      <w:r w:rsidRPr="003E017F">
        <w:rPr>
          <w:rFonts w:ascii="Arial" w:hAnsi="Arial" w:cs="Arial"/>
          <w:sz w:val="28"/>
          <w:szCs w:val="28"/>
          <w:lang w:eastAsia="en-IN"/>
        </w:rPr>
        <w:t>environment for statistical computing. R Foundation</w:t>
      </w:r>
    </w:p>
    <w:p w14:paraId="79705D9B" w14:textId="77777777" w:rsidR="00AF5197" w:rsidRPr="003E017F" w:rsidRDefault="00AF5197" w:rsidP="00AF5197">
      <w:pPr>
        <w:autoSpaceDE w:val="0"/>
        <w:autoSpaceDN w:val="0"/>
        <w:adjustRightInd w:val="0"/>
        <w:spacing w:after="0" w:line="276" w:lineRule="auto"/>
        <w:rPr>
          <w:rFonts w:ascii="Arial" w:hAnsi="Arial" w:cs="Arial"/>
          <w:sz w:val="28"/>
          <w:szCs w:val="28"/>
          <w:lang w:eastAsia="en-IN"/>
        </w:rPr>
      </w:pPr>
      <w:r w:rsidRPr="003E017F">
        <w:rPr>
          <w:rFonts w:ascii="Arial" w:hAnsi="Arial" w:cs="Arial"/>
          <w:sz w:val="28"/>
          <w:szCs w:val="28"/>
          <w:lang w:eastAsia="en-IN"/>
        </w:rPr>
        <w:t>for Statistical Computing, Vienna, Austria, ISBN 3-</w:t>
      </w:r>
    </w:p>
    <w:p w14:paraId="66C3F87F" w14:textId="77777777" w:rsidR="00AF5197" w:rsidRPr="003E017F" w:rsidRDefault="00AF5197" w:rsidP="00AF5197">
      <w:pPr>
        <w:autoSpaceDE w:val="0"/>
        <w:autoSpaceDN w:val="0"/>
        <w:adjustRightInd w:val="0"/>
        <w:spacing w:after="0" w:line="276" w:lineRule="auto"/>
        <w:rPr>
          <w:rFonts w:ascii="Arial" w:hAnsi="Arial" w:cs="Arial"/>
          <w:sz w:val="28"/>
          <w:szCs w:val="28"/>
          <w:lang w:eastAsia="en-IN"/>
        </w:rPr>
      </w:pPr>
      <w:r w:rsidRPr="003E017F">
        <w:rPr>
          <w:rFonts w:ascii="Arial" w:hAnsi="Arial" w:cs="Arial"/>
          <w:sz w:val="28"/>
          <w:szCs w:val="28"/>
          <w:lang w:eastAsia="en-IN"/>
        </w:rPr>
        <w:t>900051-00-3, http://www.R-project.org.</w:t>
      </w:r>
    </w:p>
    <w:p w14:paraId="0720FD47" w14:textId="77777777" w:rsidR="00AF5197" w:rsidRPr="003E017F" w:rsidRDefault="00AF5197" w:rsidP="00AF5197">
      <w:pPr>
        <w:autoSpaceDE w:val="0"/>
        <w:autoSpaceDN w:val="0"/>
        <w:adjustRightInd w:val="0"/>
        <w:spacing w:after="0" w:line="276" w:lineRule="auto"/>
        <w:rPr>
          <w:rFonts w:ascii="Arial" w:hAnsi="Arial" w:cs="Arial"/>
          <w:sz w:val="28"/>
          <w:szCs w:val="28"/>
          <w:lang w:eastAsia="en-IN"/>
        </w:rPr>
      </w:pPr>
      <w:r w:rsidRPr="003E017F">
        <w:rPr>
          <w:rFonts w:ascii="Arial" w:hAnsi="Arial" w:cs="Arial"/>
          <w:sz w:val="28"/>
          <w:szCs w:val="28"/>
          <w:lang w:eastAsia="en-IN"/>
        </w:rPr>
        <w:t>Turban E.; Sharda R.; Aronson J.; and King D.,</w:t>
      </w:r>
    </w:p>
    <w:p w14:paraId="17A137CE" w14:textId="77777777" w:rsidR="00AF5197" w:rsidRPr="003E017F" w:rsidRDefault="00AF5197" w:rsidP="00AF5197">
      <w:pPr>
        <w:autoSpaceDE w:val="0"/>
        <w:autoSpaceDN w:val="0"/>
        <w:adjustRightInd w:val="0"/>
        <w:spacing w:after="0" w:line="276" w:lineRule="auto"/>
        <w:rPr>
          <w:rFonts w:ascii="Arial" w:hAnsi="Arial" w:cs="Arial"/>
          <w:sz w:val="28"/>
          <w:szCs w:val="28"/>
          <w:lang w:eastAsia="en-IN"/>
        </w:rPr>
      </w:pPr>
      <w:r w:rsidRPr="003E017F">
        <w:rPr>
          <w:rFonts w:ascii="Arial" w:hAnsi="Arial" w:cs="Arial"/>
          <w:sz w:val="28"/>
          <w:szCs w:val="28"/>
          <w:lang w:eastAsia="en-IN"/>
        </w:rPr>
        <w:t>2007. Business Intelligence, A Managerial Approach.</w:t>
      </w:r>
    </w:p>
    <w:p w14:paraId="1EE6975B" w14:textId="77777777" w:rsidR="00AF5197" w:rsidRPr="003E017F" w:rsidRDefault="00AF5197" w:rsidP="00AF5197">
      <w:pPr>
        <w:autoSpaceDE w:val="0"/>
        <w:autoSpaceDN w:val="0"/>
        <w:adjustRightInd w:val="0"/>
        <w:spacing w:after="0" w:line="276" w:lineRule="auto"/>
        <w:rPr>
          <w:rFonts w:ascii="Arial" w:hAnsi="Arial" w:cs="Arial"/>
          <w:sz w:val="28"/>
          <w:szCs w:val="28"/>
          <w:lang w:eastAsia="en-IN"/>
        </w:rPr>
      </w:pPr>
      <w:r w:rsidRPr="003E017F">
        <w:rPr>
          <w:rFonts w:ascii="Arial" w:hAnsi="Arial" w:cs="Arial"/>
          <w:sz w:val="28"/>
          <w:szCs w:val="28"/>
          <w:lang w:eastAsia="en-IN"/>
        </w:rPr>
        <w:t>Prentice-Hall.</w:t>
      </w:r>
    </w:p>
    <w:p w14:paraId="0F493668" w14:textId="77777777" w:rsidR="00AF5197" w:rsidRPr="003E017F" w:rsidRDefault="00AF5197" w:rsidP="00AF5197">
      <w:pPr>
        <w:autoSpaceDE w:val="0"/>
        <w:autoSpaceDN w:val="0"/>
        <w:adjustRightInd w:val="0"/>
        <w:spacing w:after="0" w:line="276" w:lineRule="auto"/>
        <w:rPr>
          <w:rFonts w:ascii="Arial" w:hAnsi="Arial" w:cs="Arial"/>
          <w:sz w:val="28"/>
          <w:szCs w:val="28"/>
          <w:lang w:eastAsia="en-IN"/>
        </w:rPr>
      </w:pPr>
      <w:r w:rsidRPr="003E017F">
        <w:rPr>
          <w:rFonts w:ascii="Arial" w:hAnsi="Arial" w:cs="Arial"/>
          <w:sz w:val="28"/>
          <w:szCs w:val="28"/>
          <w:lang w:eastAsia="en-IN"/>
        </w:rPr>
        <w:t xml:space="preserve">Witten I. and Frank E., 2005. Data Mining: </w:t>
      </w:r>
      <w:r>
        <w:rPr>
          <w:rFonts w:ascii="Arial" w:hAnsi="Arial" w:cs="Arial"/>
          <w:sz w:val="28"/>
          <w:szCs w:val="28"/>
          <w:lang w:eastAsia="en-IN"/>
        </w:rPr>
        <w:t>Practical</w:t>
      </w:r>
    </w:p>
    <w:p w14:paraId="06B8FE0A" w14:textId="77777777" w:rsidR="00AF5197" w:rsidRPr="003E017F" w:rsidRDefault="00AF5197" w:rsidP="00AF5197">
      <w:pPr>
        <w:autoSpaceDE w:val="0"/>
        <w:autoSpaceDN w:val="0"/>
        <w:adjustRightInd w:val="0"/>
        <w:spacing w:after="0" w:line="276" w:lineRule="auto"/>
        <w:rPr>
          <w:rFonts w:ascii="Arial" w:hAnsi="Arial" w:cs="Arial"/>
          <w:sz w:val="28"/>
          <w:szCs w:val="28"/>
          <w:lang w:eastAsia="en-IN"/>
        </w:rPr>
      </w:pPr>
      <w:r w:rsidRPr="003E017F">
        <w:rPr>
          <w:rFonts w:ascii="Arial" w:hAnsi="Arial" w:cs="Arial"/>
          <w:sz w:val="28"/>
          <w:szCs w:val="28"/>
          <w:lang w:eastAsia="en-IN"/>
        </w:rPr>
        <w:t>Machine Learning Tools and Techniques with Java</w:t>
      </w:r>
    </w:p>
    <w:p w14:paraId="01F67956" w14:textId="77777777" w:rsidR="00AF5197" w:rsidRPr="003E017F" w:rsidRDefault="00AF5197" w:rsidP="00AF5197">
      <w:pPr>
        <w:autoSpaceDE w:val="0"/>
        <w:autoSpaceDN w:val="0"/>
        <w:adjustRightInd w:val="0"/>
        <w:spacing w:after="0" w:line="276" w:lineRule="auto"/>
        <w:rPr>
          <w:rFonts w:ascii="Arial" w:hAnsi="Arial" w:cs="Arial"/>
          <w:sz w:val="28"/>
          <w:szCs w:val="28"/>
          <w:lang w:eastAsia="en-IN"/>
        </w:rPr>
      </w:pPr>
      <w:r w:rsidRPr="003E017F">
        <w:rPr>
          <w:rFonts w:ascii="Arial" w:hAnsi="Arial" w:cs="Arial"/>
          <w:sz w:val="28"/>
          <w:szCs w:val="28"/>
          <w:lang w:eastAsia="en-IN"/>
        </w:rPr>
        <w:t>Implementations. Morgan Kaufmann, San Francisco,</w:t>
      </w:r>
    </w:p>
    <w:p w14:paraId="45445A2C" w14:textId="5D1D79BC" w:rsidR="00AF5197" w:rsidRPr="00AF5197" w:rsidRDefault="00AF5197" w:rsidP="00AF5197">
      <w:pPr>
        <w:spacing w:line="276" w:lineRule="auto"/>
        <w:rPr>
          <w:rFonts w:ascii="Arial" w:hAnsi="Arial" w:cs="Arial"/>
          <w:b/>
          <w:sz w:val="28"/>
          <w:szCs w:val="28"/>
        </w:rPr>
      </w:pPr>
      <w:r w:rsidRPr="003E017F">
        <w:rPr>
          <w:rFonts w:ascii="Arial" w:hAnsi="Arial" w:cs="Arial"/>
          <w:sz w:val="28"/>
          <w:szCs w:val="28"/>
          <w:lang w:eastAsia="en-IN"/>
        </w:rPr>
        <w:t>CA.</w:t>
      </w:r>
    </w:p>
    <w:p w14:paraId="57FCE511" w14:textId="77777777" w:rsidR="00D05641" w:rsidRDefault="00D05641" w:rsidP="00AF5197">
      <w:pPr>
        <w:spacing w:line="360" w:lineRule="auto"/>
        <w:jc w:val="center"/>
        <w:rPr>
          <w:rFonts w:ascii="Arial" w:hAnsi="Arial" w:cs="Arial"/>
          <w:b/>
          <w:sz w:val="28"/>
          <w:szCs w:val="24"/>
        </w:rPr>
      </w:pPr>
    </w:p>
    <w:p w14:paraId="620D9C39" w14:textId="77777777" w:rsidR="00D05641" w:rsidRDefault="00D05641" w:rsidP="00AF5197">
      <w:pPr>
        <w:spacing w:line="360" w:lineRule="auto"/>
        <w:jc w:val="center"/>
        <w:rPr>
          <w:rFonts w:ascii="Arial" w:hAnsi="Arial" w:cs="Arial"/>
          <w:b/>
          <w:sz w:val="28"/>
          <w:szCs w:val="24"/>
        </w:rPr>
      </w:pPr>
    </w:p>
    <w:p w14:paraId="0CA8D061" w14:textId="77777777" w:rsidR="00D05641" w:rsidRDefault="00D05641" w:rsidP="00AF5197">
      <w:pPr>
        <w:spacing w:line="360" w:lineRule="auto"/>
        <w:jc w:val="center"/>
        <w:rPr>
          <w:rFonts w:ascii="Arial" w:hAnsi="Arial" w:cs="Arial"/>
          <w:b/>
          <w:sz w:val="28"/>
          <w:szCs w:val="24"/>
        </w:rPr>
      </w:pPr>
    </w:p>
    <w:p w14:paraId="406F6165" w14:textId="77777777" w:rsidR="00D05641" w:rsidRDefault="00D05641" w:rsidP="00AF5197">
      <w:pPr>
        <w:spacing w:line="360" w:lineRule="auto"/>
        <w:jc w:val="center"/>
        <w:rPr>
          <w:rFonts w:ascii="Arial" w:hAnsi="Arial" w:cs="Arial"/>
          <w:b/>
          <w:sz w:val="28"/>
          <w:szCs w:val="24"/>
        </w:rPr>
      </w:pPr>
    </w:p>
    <w:p w14:paraId="4CC9A7D2" w14:textId="77777777" w:rsidR="00D05641" w:rsidRDefault="00D05641" w:rsidP="00AF5197">
      <w:pPr>
        <w:spacing w:line="360" w:lineRule="auto"/>
        <w:jc w:val="center"/>
        <w:rPr>
          <w:rFonts w:ascii="Arial" w:hAnsi="Arial" w:cs="Arial"/>
          <w:b/>
          <w:sz w:val="28"/>
          <w:szCs w:val="24"/>
        </w:rPr>
      </w:pPr>
    </w:p>
    <w:p w14:paraId="50A93BA9" w14:textId="77777777" w:rsidR="00D05641" w:rsidRDefault="00D05641" w:rsidP="00AF5197">
      <w:pPr>
        <w:spacing w:line="360" w:lineRule="auto"/>
        <w:jc w:val="center"/>
        <w:rPr>
          <w:rFonts w:ascii="Arial" w:hAnsi="Arial" w:cs="Arial"/>
          <w:b/>
          <w:sz w:val="28"/>
          <w:szCs w:val="24"/>
        </w:rPr>
      </w:pPr>
    </w:p>
    <w:p w14:paraId="6FAB5D76" w14:textId="77777777" w:rsidR="00D05641" w:rsidRDefault="00D05641" w:rsidP="00AF5197">
      <w:pPr>
        <w:spacing w:line="360" w:lineRule="auto"/>
        <w:jc w:val="center"/>
        <w:rPr>
          <w:rFonts w:ascii="Arial" w:hAnsi="Arial" w:cs="Arial"/>
          <w:b/>
          <w:sz w:val="28"/>
          <w:szCs w:val="24"/>
        </w:rPr>
      </w:pPr>
    </w:p>
    <w:p w14:paraId="6A443308" w14:textId="0762AD9F" w:rsidR="00AF5197" w:rsidRDefault="00AF5197" w:rsidP="00AF5197">
      <w:pPr>
        <w:spacing w:line="360" w:lineRule="auto"/>
        <w:jc w:val="center"/>
        <w:rPr>
          <w:rFonts w:ascii="Arial" w:hAnsi="Arial" w:cs="Arial"/>
          <w:b/>
          <w:sz w:val="28"/>
          <w:szCs w:val="24"/>
        </w:rPr>
      </w:pPr>
      <w:r>
        <w:rPr>
          <w:rFonts w:ascii="Arial" w:hAnsi="Arial" w:cs="Arial"/>
          <w:b/>
          <w:sz w:val="28"/>
          <w:szCs w:val="24"/>
        </w:rPr>
        <w:lastRenderedPageBreak/>
        <w:t>APPENDIX</w:t>
      </w:r>
    </w:p>
    <w:p w14:paraId="13E6BF14" w14:textId="77777777" w:rsidR="007F0E54" w:rsidRDefault="007F0E54" w:rsidP="00AF5197">
      <w:pPr>
        <w:spacing w:line="360" w:lineRule="auto"/>
        <w:jc w:val="center"/>
        <w:rPr>
          <w:rFonts w:ascii="Arial" w:hAnsi="Arial" w:cs="Arial"/>
          <w:b/>
          <w:sz w:val="28"/>
          <w:szCs w:val="24"/>
        </w:rPr>
      </w:pPr>
    </w:p>
    <w:p w14:paraId="5F0A6C58" w14:textId="163D21E2" w:rsidR="00AF5197" w:rsidRDefault="00AF5197" w:rsidP="00AF5197">
      <w:pPr>
        <w:spacing w:line="360" w:lineRule="auto"/>
        <w:rPr>
          <w:rFonts w:ascii="Arial Black" w:hAnsi="Arial Black" w:cs="Arial"/>
          <w:b/>
          <w:sz w:val="24"/>
          <w:szCs w:val="24"/>
        </w:rPr>
      </w:pPr>
      <w:r>
        <w:rPr>
          <w:rFonts w:ascii="Arial" w:hAnsi="Arial" w:cs="Arial"/>
          <w:b/>
          <w:sz w:val="28"/>
          <w:szCs w:val="24"/>
        </w:rPr>
        <w:t>A.</w:t>
      </w:r>
      <w:r w:rsidRPr="009D49DE">
        <w:rPr>
          <w:rFonts w:ascii="Arial Black" w:hAnsi="Arial Black" w:cs="Arial"/>
          <w:b/>
          <w:sz w:val="24"/>
          <w:szCs w:val="24"/>
        </w:rPr>
        <w:t>SCREENSHOTS:</w:t>
      </w:r>
    </w:p>
    <w:p w14:paraId="424996BF" w14:textId="77777777" w:rsidR="007F0E54" w:rsidRDefault="007F0E54" w:rsidP="00AF5197">
      <w:pPr>
        <w:spacing w:line="360" w:lineRule="auto"/>
        <w:rPr>
          <w:rFonts w:ascii="Arial Black" w:hAnsi="Arial Black" w:cs="Arial"/>
          <w:b/>
          <w:sz w:val="24"/>
          <w:szCs w:val="24"/>
        </w:rPr>
      </w:pPr>
    </w:p>
    <w:p w14:paraId="6BD48AA5" w14:textId="3741BFF5" w:rsidR="00845021" w:rsidRDefault="00845021" w:rsidP="00AF5197">
      <w:pPr>
        <w:spacing w:line="360" w:lineRule="auto"/>
        <w:rPr>
          <w:rFonts w:ascii="Arial" w:hAnsi="Arial" w:cs="Arial"/>
          <w:b/>
          <w:noProof/>
          <w:sz w:val="28"/>
          <w:szCs w:val="24"/>
        </w:rPr>
      </w:pPr>
      <w:r>
        <w:rPr>
          <w:rFonts w:ascii="Arial" w:hAnsi="Arial" w:cs="Arial"/>
          <w:b/>
          <w:noProof/>
          <w:sz w:val="28"/>
          <w:szCs w:val="24"/>
        </w:rPr>
        <w:drawing>
          <wp:inline distT="0" distB="0" distL="0" distR="0" wp14:anchorId="706DE874" wp14:editId="36A329D4">
            <wp:extent cx="6486750" cy="26670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32" cstate="print">
                      <a:extLst>
                        <a:ext uri="{28A0092B-C50C-407E-A947-70E740481C1C}">
                          <a14:useLocalDpi xmlns:a14="http://schemas.microsoft.com/office/drawing/2010/main" val="0"/>
                        </a:ext>
                      </a:extLst>
                    </a:blip>
                    <a:srcRect l="18460" t="46955" r="26666" b="4144"/>
                    <a:stretch/>
                  </pic:blipFill>
                  <pic:spPr bwMode="auto">
                    <a:xfrm>
                      <a:off x="0" y="0"/>
                      <a:ext cx="6496727" cy="2671102"/>
                    </a:xfrm>
                    <a:prstGeom prst="rect">
                      <a:avLst/>
                    </a:prstGeom>
                    <a:ln>
                      <a:noFill/>
                    </a:ln>
                    <a:extLst>
                      <a:ext uri="{53640926-AAD7-44D8-BBD7-CCE9431645EC}">
                        <a14:shadowObscured xmlns:a14="http://schemas.microsoft.com/office/drawing/2010/main"/>
                      </a:ext>
                    </a:extLst>
                  </pic:spPr>
                </pic:pic>
              </a:graphicData>
            </a:graphic>
          </wp:inline>
        </w:drawing>
      </w:r>
    </w:p>
    <w:p w14:paraId="2DEB5FE2" w14:textId="3D9E430C" w:rsidR="00AF5197" w:rsidRDefault="00AF5197" w:rsidP="00AF5197">
      <w:pPr>
        <w:spacing w:line="360" w:lineRule="auto"/>
        <w:rPr>
          <w:rFonts w:ascii="Arial" w:hAnsi="Arial" w:cs="Arial"/>
          <w:b/>
          <w:sz w:val="28"/>
          <w:szCs w:val="24"/>
        </w:rPr>
      </w:pPr>
    </w:p>
    <w:p w14:paraId="48824378" w14:textId="2FD6A79F" w:rsidR="007F0E54" w:rsidRDefault="00845021" w:rsidP="007F0E54">
      <w:pPr>
        <w:rPr>
          <w:rFonts w:ascii="Arial" w:hAnsi="Arial" w:cs="Arial"/>
          <w:sz w:val="28"/>
          <w:szCs w:val="28"/>
        </w:rPr>
      </w:pPr>
      <w:r>
        <w:rPr>
          <w:rFonts w:ascii="Arial" w:hAnsi="Arial" w:cs="Arial"/>
          <w:noProof/>
          <w:sz w:val="28"/>
          <w:szCs w:val="28"/>
        </w:rPr>
        <w:drawing>
          <wp:inline distT="0" distB="0" distL="0" distR="0" wp14:anchorId="58E95C0C" wp14:editId="56DB836E">
            <wp:extent cx="3614943" cy="256032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3">
                      <a:extLst>
                        <a:ext uri="{28A0092B-C50C-407E-A947-70E740481C1C}">
                          <a14:useLocalDpi xmlns:a14="http://schemas.microsoft.com/office/drawing/2010/main" val="0"/>
                        </a:ext>
                      </a:extLst>
                    </a:blip>
                    <a:stretch>
                      <a:fillRect/>
                    </a:stretch>
                  </pic:blipFill>
                  <pic:spPr>
                    <a:xfrm>
                      <a:off x="0" y="0"/>
                      <a:ext cx="3623797" cy="2566591"/>
                    </a:xfrm>
                    <a:prstGeom prst="rect">
                      <a:avLst/>
                    </a:prstGeom>
                  </pic:spPr>
                </pic:pic>
              </a:graphicData>
            </a:graphic>
          </wp:inline>
        </w:drawing>
      </w:r>
    </w:p>
    <w:p w14:paraId="48631F05" w14:textId="14CEB04E" w:rsidR="007F0E54" w:rsidRDefault="007F0E54" w:rsidP="007F0E54">
      <w:pPr>
        <w:rPr>
          <w:rFonts w:ascii="Arial" w:hAnsi="Arial" w:cs="Arial"/>
          <w:sz w:val="28"/>
          <w:szCs w:val="28"/>
        </w:rPr>
      </w:pPr>
    </w:p>
    <w:p w14:paraId="1DA9E726" w14:textId="1C2D7A9F" w:rsidR="007F0E54" w:rsidRDefault="007F0E54" w:rsidP="007F0E54">
      <w:pPr>
        <w:rPr>
          <w:rFonts w:ascii="Arial" w:hAnsi="Arial" w:cs="Arial"/>
          <w:sz w:val="28"/>
          <w:szCs w:val="28"/>
        </w:rPr>
      </w:pPr>
    </w:p>
    <w:p w14:paraId="17C5D7E4" w14:textId="1BF80D2A" w:rsidR="00D05641" w:rsidRDefault="00D05641" w:rsidP="007F0E54">
      <w:pPr>
        <w:rPr>
          <w:rFonts w:ascii="Arial" w:hAnsi="Arial" w:cs="Arial"/>
          <w:sz w:val="28"/>
          <w:szCs w:val="28"/>
        </w:rPr>
      </w:pPr>
    </w:p>
    <w:p w14:paraId="161DB4BD" w14:textId="77777777" w:rsidR="00D05641" w:rsidRDefault="00D05641" w:rsidP="007F0E54">
      <w:pPr>
        <w:rPr>
          <w:rFonts w:ascii="Arial" w:hAnsi="Arial" w:cs="Arial"/>
          <w:sz w:val="28"/>
          <w:szCs w:val="28"/>
        </w:rPr>
      </w:pPr>
    </w:p>
    <w:p w14:paraId="504B3B4D" w14:textId="77777777" w:rsidR="007F0E54" w:rsidRPr="009457C7" w:rsidRDefault="007F0E54" w:rsidP="007F0E54">
      <w:pPr>
        <w:pStyle w:val="ListParagraph"/>
        <w:numPr>
          <w:ilvl w:val="0"/>
          <w:numId w:val="25"/>
        </w:numPr>
        <w:spacing w:line="360" w:lineRule="auto"/>
        <w:rPr>
          <w:rFonts w:ascii="Arial" w:hAnsi="Arial" w:cs="Arial"/>
          <w:b/>
          <w:color w:val="000000" w:themeColor="text1"/>
          <w:sz w:val="24"/>
          <w:szCs w:val="24"/>
        </w:rPr>
      </w:pPr>
      <w:r w:rsidRPr="009457C7">
        <w:rPr>
          <w:rFonts w:ascii="Arial" w:hAnsi="Arial" w:cs="Arial"/>
          <w:b/>
          <w:sz w:val="24"/>
          <w:szCs w:val="24"/>
        </w:rPr>
        <w:t>SOURCE CODE:</w:t>
      </w:r>
    </w:p>
    <w:p w14:paraId="712ED8BA" w14:textId="77777777" w:rsidR="007F0E54" w:rsidRDefault="007F0E54" w:rsidP="007F0E54">
      <w:pPr>
        <w:pStyle w:val="ListParagraph"/>
        <w:spacing w:line="360" w:lineRule="auto"/>
        <w:rPr>
          <w:rFonts w:ascii="Arial" w:hAnsi="Arial" w:cs="Arial"/>
          <w:b/>
          <w:sz w:val="24"/>
          <w:szCs w:val="24"/>
        </w:rPr>
      </w:pPr>
    </w:p>
    <w:p w14:paraId="2D3D5D05" w14:textId="77777777" w:rsidR="007F0E54" w:rsidRDefault="007F0E54" w:rsidP="007F0E54">
      <w:pPr>
        <w:pStyle w:val="ListParagraph"/>
        <w:spacing w:line="360" w:lineRule="auto"/>
        <w:rPr>
          <w:rFonts w:ascii="Arial" w:hAnsi="Arial" w:cs="Arial"/>
          <w:b/>
          <w:sz w:val="24"/>
          <w:szCs w:val="24"/>
        </w:rPr>
      </w:pPr>
      <w:r w:rsidRPr="00116F7B">
        <w:rPr>
          <w:rFonts w:ascii="Arial" w:hAnsi="Arial" w:cs="Arial"/>
          <w:b/>
          <w:sz w:val="24"/>
          <w:szCs w:val="24"/>
        </w:rPr>
        <w:t># Import Libraries</w:t>
      </w:r>
    </w:p>
    <w:p w14:paraId="26264FA0" w14:textId="77777777" w:rsidR="007F0E54" w:rsidRPr="00116F7B" w:rsidRDefault="007F0E54" w:rsidP="007F0E54">
      <w:pPr>
        <w:pStyle w:val="ListParagraph"/>
        <w:spacing w:line="360" w:lineRule="auto"/>
        <w:rPr>
          <w:rFonts w:ascii="Arial" w:hAnsi="Arial" w:cs="Arial"/>
          <w:bCs/>
          <w:color w:val="000000" w:themeColor="text1"/>
          <w:sz w:val="24"/>
          <w:szCs w:val="24"/>
        </w:rPr>
      </w:pPr>
      <w:r w:rsidRPr="00116F7B">
        <w:rPr>
          <w:rFonts w:ascii="Arial" w:hAnsi="Arial" w:cs="Arial"/>
          <w:bCs/>
          <w:color w:val="000000" w:themeColor="text1"/>
          <w:sz w:val="24"/>
          <w:szCs w:val="24"/>
        </w:rPr>
        <w:t>%matplotlib inline</w:t>
      </w:r>
    </w:p>
    <w:p w14:paraId="26C9798E" w14:textId="77777777" w:rsidR="007F0E54" w:rsidRPr="00116F7B" w:rsidRDefault="007F0E54" w:rsidP="007F0E54">
      <w:pPr>
        <w:pStyle w:val="ListParagraph"/>
        <w:spacing w:line="360" w:lineRule="auto"/>
        <w:rPr>
          <w:rFonts w:ascii="Arial" w:hAnsi="Arial" w:cs="Arial"/>
          <w:bCs/>
          <w:color w:val="000000" w:themeColor="text1"/>
          <w:sz w:val="24"/>
          <w:szCs w:val="24"/>
        </w:rPr>
      </w:pPr>
    </w:p>
    <w:p w14:paraId="1A48FA8E" w14:textId="77777777" w:rsidR="007F0E54" w:rsidRPr="00116F7B" w:rsidRDefault="007F0E54" w:rsidP="007F0E54">
      <w:pPr>
        <w:pStyle w:val="ListParagraph"/>
        <w:spacing w:line="360" w:lineRule="auto"/>
        <w:rPr>
          <w:rFonts w:ascii="Arial" w:hAnsi="Arial" w:cs="Arial"/>
          <w:bCs/>
          <w:color w:val="000000" w:themeColor="text1"/>
          <w:sz w:val="24"/>
          <w:szCs w:val="24"/>
        </w:rPr>
      </w:pPr>
      <w:r w:rsidRPr="00116F7B">
        <w:rPr>
          <w:rFonts w:ascii="Arial" w:hAnsi="Arial" w:cs="Arial"/>
          <w:bCs/>
          <w:color w:val="000000" w:themeColor="text1"/>
          <w:sz w:val="24"/>
          <w:szCs w:val="24"/>
        </w:rPr>
        <w:t xml:space="preserve">import </w:t>
      </w:r>
      <w:proofErr w:type="spellStart"/>
      <w:r w:rsidRPr="00116F7B">
        <w:rPr>
          <w:rFonts w:ascii="Arial" w:hAnsi="Arial" w:cs="Arial"/>
          <w:bCs/>
          <w:color w:val="000000" w:themeColor="text1"/>
          <w:sz w:val="24"/>
          <w:szCs w:val="24"/>
        </w:rPr>
        <w:t>matplotlib.pyplot</w:t>
      </w:r>
      <w:proofErr w:type="spellEnd"/>
      <w:r w:rsidRPr="00116F7B">
        <w:rPr>
          <w:rFonts w:ascii="Arial" w:hAnsi="Arial" w:cs="Arial"/>
          <w:bCs/>
          <w:color w:val="000000" w:themeColor="text1"/>
          <w:sz w:val="24"/>
          <w:szCs w:val="24"/>
        </w:rPr>
        <w:t xml:space="preserve"> as </w:t>
      </w:r>
      <w:proofErr w:type="spellStart"/>
      <w:r w:rsidRPr="00116F7B">
        <w:rPr>
          <w:rFonts w:ascii="Arial" w:hAnsi="Arial" w:cs="Arial"/>
          <w:bCs/>
          <w:color w:val="000000" w:themeColor="text1"/>
          <w:sz w:val="24"/>
          <w:szCs w:val="24"/>
        </w:rPr>
        <w:t>plt</w:t>
      </w:r>
      <w:proofErr w:type="spellEnd"/>
    </w:p>
    <w:p w14:paraId="7CC0D560" w14:textId="77777777" w:rsidR="007F0E54" w:rsidRPr="00116F7B" w:rsidRDefault="007F0E54" w:rsidP="007F0E54">
      <w:pPr>
        <w:pStyle w:val="ListParagraph"/>
        <w:spacing w:line="360" w:lineRule="auto"/>
        <w:rPr>
          <w:rFonts w:ascii="Arial" w:hAnsi="Arial" w:cs="Arial"/>
          <w:bCs/>
          <w:color w:val="000000" w:themeColor="text1"/>
          <w:sz w:val="24"/>
          <w:szCs w:val="24"/>
        </w:rPr>
      </w:pPr>
      <w:r w:rsidRPr="00116F7B">
        <w:rPr>
          <w:rFonts w:ascii="Arial" w:hAnsi="Arial" w:cs="Arial"/>
          <w:bCs/>
          <w:color w:val="000000" w:themeColor="text1"/>
          <w:sz w:val="24"/>
          <w:szCs w:val="24"/>
        </w:rPr>
        <w:t xml:space="preserve">import </w:t>
      </w:r>
      <w:proofErr w:type="spellStart"/>
      <w:r w:rsidRPr="00116F7B">
        <w:rPr>
          <w:rFonts w:ascii="Arial" w:hAnsi="Arial" w:cs="Arial"/>
          <w:bCs/>
          <w:color w:val="000000" w:themeColor="text1"/>
          <w:sz w:val="24"/>
          <w:szCs w:val="24"/>
        </w:rPr>
        <w:t>numpy</w:t>
      </w:r>
      <w:proofErr w:type="spellEnd"/>
      <w:r w:rsidRPr="00116F7B">
        <w:rPr>
          <w:rFonts w:ascii="Arial" w:hAnsi="Arial" w:cs="Arial"/>
          <w:bCs/>
          <w:color w:val="000000" w:themeColor="text1"/>
          <w:sz w:val="24"/>
          <w:szCs w:val="24"/>
        </w:rPr>
        <w:t xml:space="preserve"> as np</w:t>
      </w:r>
    </w:p>
    <w:p w14:paraId="0CC6C222" w14:textId="77777777" w:rsidR="007F0E54" w:rsidRDefault="007F0E54" w:rsidP="007F0E54">
      <w:pPr>
        <w:pStyle w:val="ListParagraph"/>
        <w:spacing w:line="360" w:lineRule="auto"/>
        <w:rPr>
          <w:rFonts w:ascii="Arial" w:hAnsi="Arial" w:cs="Arial"/>
          <w:bCs/>
          <w:color w:val="000000" w:themeColor="text1"/>
          <w:sz w:val="24"/>
          <w:szCs w:val="24"/>
        </w:rPr>
      </w:pPr>
      <w:r w:rsidRPr="00116F7B">
        <w:rPr>
          <w:rFonts w:ascii="Arial" w:hAnsi="Arial" w:cs="Arial"/>
          <w:bCs/>
          <w:color w:val="000000" w:themeColor="text1"/>
          <w:sz w:val="24"/>
          <w:szCs w:val="24"/>
        </w:rPr>
        <w:t>import pandas as pd</w:t>
      </w:r>
    </w:p>
    <w:p w14:paraId="40124860" w14:textId="77777777" w:rsidR="007F0E54" w:rsidRDefault="007F0E54" w:rsidP="007F0E54">
      <w:pPr>
        <w:pStyle w:val="ListParagraph"/>
        <w:spacing w:line="360" w:lineRule="auto"/>
        <w:rPr>
          <w:rFonts w:ascii="Arial" w:hAnsi="Arial" w:cs="Arial"/>
          <w:bCs/>
          <w:color w:val="000000" w:themeColor="text1"/>
          <w:sz w:val="24"/>
          <w:szCs w:val="24"/>
        </w:rPr>
      </w:pPr>
    </w:p>
    <w:p w14:paraId="186F634B" w14:textId="77777777" w:rsidR="007F0E54" w:rsidRPr="00116F7B" w:rsidRDefault="007F0E54" w:rsidP="007F0E54">
      <w:pPr>
        <w:pStyle w:val="ListParagraph"/>
        <w:spacing w:line="360" w:lineRule="auto"/>
        <w:rPr>
          <w:rFonts w:ascii="Arial" w:hAnsi="Arial" w:cs="Arial"/>
          <w:b/>
          <w:color w:val="000000" w:themeColor="text1"/>
          <w:sz w:val="24"/>
          <w:szCs w:val="24"/>
        </w:rPr>
      </w:pPr>
      <w:r w:rsidRPr="00116F7B">
        <w:rPr>
          <w:rFonts w:ascii="Arial" w:hAnsi="Arial" w:cs="Arial"/>
          <w:b/>
          <w:color w:val="000000" w:themeColor="text1"/>
          <w:sz w:val="24"/>
          <w:szCs w:val="24"/>
        </w:rPr>
        <w:t xml:space="preserve"># Import </w:t>
      </w:r>
      <w:proofErr w:type="spellStart"/>
      <w:r w:rsidRPr="00116F7B">
        <w:rPr>
          <w:rFonts w:ascii="Arial" w:hAnsi="Arial" w:cs="Arial"/>
          <w:b/>
          <w:color w:val="000000" w:themeColor="text1"/>
          <w:sz w:val="24"/>
          <w:szCs w:val="24"/>
        </w:rPr>
        <w:t>DataSet</w:t>
      </w:r>
      <w:proofErr w:type="spellEnd"/>
    </w:p>
    <w:p w14:paraId="0440F49D" w14:textId="77777777" w:rsidR="007F0E54" w:rsidRPr="00116F7B" w:rsidRDefault="007F0E54" w:rsidP="007F0E54">
      <w:pPr>
        <w:pStyle w:val="ListParagraph"/>
        <w:spacing w:line="360" w:lineRule="auto"/>
        <w:rPr>
          <w:rFonts w:ascii="Arial" w:hAnsi="Arial" w:cs="Arial"/>
          <w:bCs/>
          <w:color w:val="000000" w:themeColor="text1"/>
          <w:sz w:val="24"/>
          <w:szCs w:val="24"/>
        </w:rPr>
      </w:pPr>
      <w:r w:rsidRPr="00116F7B">
        <w:rPr>
          <w:rFonts w:ascii="Arial" w:hAnsi="Arial" w:cs="Arial"/>
          <w:bCs/>
          <w:color w:val="000000" w:themeColor="text1"/>
          <w:sz w:val="24"/>
          <w:szCs w:val="24"/>
        </w:rPr>
        <w:t xml:space="preserve">data = </w:t>
      </w:r>
      <w:proofErr w:type="spellStart"/>
      <w:r w:rsidRPr="00116F7B">
        <w:rPr>
          <w:rFonts w:ascii="Arial" w:hAnsi="Arial" w:cs="Arial"/>
          <w:bCs/>
          <w:color w:val="000000" w:themeColor="text1"/>
          <w:sz w:val="24"/>
          <w:szCs w:val="24"/>
        </w:rPr>
        <w:t>pd.read_csv</w:t>
      </w:r>
      <w:proofErr w:type="spellEnd"/>
      <w:r w:rsidRPr="00116F7B">
        <w:rPr>
          <w:rFonts w:ascii="Arial" w:hAnsi="Arial" w:cs="Arial"/>
          <w:bCs/>
          <w:color w:val="000000" w:themeColor="text1"/>
          <w:sz w:val="24"/>
          <w:szCs w:val="24"/>
        </w:rPr>
        <w:t>('student_por.csv')</w:t>
      </w:r>
    </w:p>
    <w:p w14:paraId="4AF4DFA2" w14:textId="77777777" w:rsidR="007F0E54" w:rsidRPr="00116F7B" w:rsidRDefault="007F0E54" w:rsidP="007F0E54">
      <w:pPr>
        <w:pStyle w:val="ListParagraph"/>
        <w:spacing w:line="360" w:lineRule="auto"/>
        <w:rPr>
          <w:rFonts w:ascii="Arial" w:hAnsi="Arial" w:cs="Arial"/>
          <w:bCs/>
          <w:color w:val="000000" w:themeColor="text1"/>
          <w:sz w:val="24"/>
          <w:szCs w:val="24"/>
        </w:rPr>
      </w:pPr>
    </w:p>
    <w:p w14:paraId="2F343753" w14:textId="77777777" w:rsidR="007F0E54" w:rsidRPr="00116F7B" w:rsidRDefault="007F0E54" w:rsidP="007F0E54">
      <w:pPr>
        <w:pStyle w:val="ListParagraph"/>
        <w:spacing w:line="360" w:lineRule="auto"/>
        <w:rPr>
          <w:rFonts w:ascii="Arial" w:hAnsi="Arial" w:cs="Arial"/>
          <w:bCs/>
          <w:color w:val="000000" w:themeColor="text1"/>
          <w:sz w:val="24"/>
          <w:szCs w:val="24"/>
        </w:rPr>
      </w:pPr>
      <w:proofErr w:type="spellStart"/>
      <w:r w:rsidRPr="00116F7B">
        <w:rPr>
          <w:rFonts w:ascii="Arial" w:hAnsi="Arial" w:cs="Arial"/>
          <w:bCs/>
          <w:color w:val="000000" w:themeColor="text1"/>
          <w:sz w:val="24"/>
          <w:szCs w:val="24"/>
        </w:rPr>
        <w:t>data.head</w:t>
      </w:r>
      <w:proofErr w:type="spellEnd"/>
      <w:r w:rsidRPr="00116F7B">
        <w:rPr>
          <w:rFonts w:ascii="Arial" w:hAnsi="Arial" w:cs="Arial"/>
          <w:bCs/>
          <w:color w:val="000000" w:themeColor="text1"/>
          <w:sz w:val="24"/>
          <w:szCs w:val="24"/>
        </w:rPr>
        <w:t>()</w:t>
      </w:r>
    </w:p>
    <w:p w14:paraId="013B2D18" w14:textId="77777777" w:rsidR="007F0E54" w:rsidRPr="00116F7B" w:rsidRDefault="007F0E54" w:rsidP="007F0E54">
      <w:pPr>
        <w:pStyle w:val="ListParagraph"/>
        <w:spacing w:line="360" w:lineRule="auto"/>
        <w:rPr>
          <w:rFonts w:ascii="Arial" w:hAnsi="Arial" w:cs="Arial"/>
          <w:bCs/>
          <w:color w:val="000000" w:themeColor="text1"/>
          <w:sz w:val="24"/>
          <w:szCs w:val="24"/>
        </w:rPr>
      </w:pPr>
    </w:p>
    <w:p w14:paraId="563D9F33" w14:textId="77777777" w:rsidR="007F0E54" w:rsidRDefault="007F0E54" w:rsidP="007F0E54">
      <w:pPr>
        <w:pStyle w:val="ListParagraph"/>
        <w:spacing w:line="360" w:lineRule="auto"/>
        <w:rPr>
          <w:rFonts w:ascii="Arial" w:hAnsi="Arial" w:cs="Arial"/>
          <w:bCs/>
          <w:color w:val="000000" w:themeColor="text1"/>
          <w:sz w:val="24"/>
          <w:szCs w:val="24"/>
        </w:rPr>
      </w:pPr>
      <w:proofErr w:type="spellStart"/>
      <w:r w:rsidRPr="00116F7B">
        <w:rPr>
          <w:rFonts w:ascii="Arial" w:hAnsi="Arial" w:cs="Arial"/>
          <w:bCs/>
          <w:color w:val="000000" w:themeColor="text1"/>
          <w:sz w:val="24"/>
          <w:szCs w:val="24"/>
        </w:rPr>
        <w:t>data.shape</w:t>
      </w:r>
      <w:proofErr w:type="spellEnd"/>
    </w:p>
    <w:p w14:paraId="15114B30" w14:textId="77777777" w:rsidR="007F0E54" w:rsidRDefault="007F0E54" w:rsidP="007F0E54">
      <w:pPr>
        <w:pStyle w:val="ListParagraph"/>
        <w:spacing w:line="360" w:lineRule="auto"/>
        <w:rPr>
          <w:rFonts w:ascii="Arial" w:hAnsi="Arial" w:cs="Arial"/>
          <w:bCs/>
          <w:color w:val="000000" w:themeColor="text1"/>
          <w:sz w:val="24"/>
          <w:szCs w:val="24"/>
        </w:rPr>
      </w:pPr>
    </w:p>
    <w:p w14:paraId="537E1F57" w14:textId="77777777" w:rsidR="007F0E54" w:rsidRPr="00116F7B" w:rsidRDefault="007F0E54" w:rsidP="007F0E54">
      <w:pPr>
        <w:pStyle w:val="ListParagraph"/>
        <w:spacing w:line="360" w:lineRule="auto"/>
        <w:rPr>
          <w:rFonts w:ascii="Arial" w:hAnsi="Arial" w:cs="Arial"/>
          <w:b/>
          <w:color w:val="000000" w:themeColor="text1"/>
          <w:sz w:val="24"/>
          <w:szCs w:val="24"/>
        </w:rPr>
      </w:pPr>
      <w:r w:rsidRPr="00116F7B">
        <w:rPr>
          <w:rFonts w:ascii="Arial" w:hAnsi="Arial" w:cs="Arial"/>
          <w:b/>
          <w:color w:val="000000" w:themeColor="text1"/>
          <w:sz w:val="24"/>
          <w:szCs w:val="24"/>
        </w:rPr>
        <w:t># Define x and y</w:t>
      </w:r>
    </w:p>
    <w:p w14:paraId="28854192" w14:textId="77777777" w:rsidR="007F0E54" w:rsidRPr="00116F7B" w:rsidRDefault="007F0E54" w:rsidP="007F0E54">
      <w:pPr>
        <w:pStyle w:val="ListParagraph"/>
        <w:spacing w:line="360" w:lineRule="auto"/>
        <w:rPr>
          <w:rFonts w:ascii="Arial" w:hAnsi="Arial" w:cs="Arial"/>
          <w:bCs/>
          <w:color w:val="000000" w:themeColor="text1"/>
          <w:sz w:val="24"/>
          <w:szCs w:val="24"/>
        </w:rPr>
      </w:pPr>
      <w:r w:rsidRPr="00116F7B">
        <w:rPr>
          <w:rFonts w:ascii="Arial" w:hAnsi="Arial" w:cs="Arial"/>
          <w:bCs/>
          <w:color w:val="000000" w:themeColor="text1"/>
          <w:sz w:val="24"/>
          <w:szCs w:val="24"/>
        </w:rPr>
        <w:t>x=</w:t>
      </w:r>
      <w:proofErr w:type="spellStart"/>
      <w:r w:rsidRPr="00116F7B">
        <w:rPr>
          <w:rFonts w:ascii="Arial" w:hAnsi="Arial" w:cs="Arial"/>
          <w:bCs/>
          <w:color w:val="000000" w:themeColor="text1"/>
          <w:sz w:val="24"/>
          <w:szCs w:val="24"/>
        </w:rPr>
        <w:t>data.drop</w:t>
      </w:r>
      <w:proofErr w:type="spellEnd"/>
      <w:r w:rsidRPr="00116F7B">
        <w:rPr>
          <w:rFonts w:ascii="Arial" w:hAnsi="Arial" w:cs="Arial"/>
          <w:bCs/>
          <w:color w:val="000000" w:themeColor="text1"/>
          <w:sz w:val="24"/>
          <w:szCs w:val="24"/>
        </w:rPr>
        <w:t>(['G3'],axis=1).values</w:t>
      </w:r>
    </w:p>
    <w:p w14:paraId="1B314646" w14:textId="77777777" w:rsidR="007F0E54" w:rsidRPr="00116F7B" w:rsidRDefault="007F0E54" w:rsidP="007F0E54">
      <w:pPr>
        <w:pStyle w:val="ListParagraph"/>
        <w:spacing w:line="360" w:lineRule="auto"/>
        <w:rPr>
          <w:rFonts w:ascii="Arial" w:hAnsi="Arial" w:cs="Arial"/>
          <w:bCs/>
          <w:color w:val="000000" w:themeColor="text1"/>
          <w:sz w:val="24"/>
          <w:szCs w:val="24"/>
        </w:rPr>
      </w:pPr>
      <w:r w:rsidRPr="00116F7B">
        <w:rPr>
          <w:rFonts w:ascii="Arial" w:hAnsi="Arial" w:cs="Arial"/>
          <w:bCs/>
          <w:color w:val="000000" w:themeColor="text1"/>
          <w:sz w:val="24"/>
          <w:szCs w:val="24"/>
        </w:rPr>
        <w:t>y=data['G3'].values</w:t>
      </w:r>
    </w:p>
    <w:p w14:paraId="4C61A2CD" w14:textId="77777777" w:rsidR="007F0E54" w:rsidRPr="00116F7B" w:rsidRDefault="007F0E54" w:rsidP="007F0E54">
      <w:pPr>
        <w:pStyle w:val="ListParagraph"/>
        <w:spacing w:line="360" w:lineRule="auto"/>
        <w:rPr>
          <w:rFonts w:ascii="Arial" w:hAnsi="Arial" w:cs="Arial"/>
          <w:bCs/>
          <w:color w:val="000000" w:themeColor="text1"/>
          <w:sz w:val="24"/>
          <w:szCs w:val="24"/>
        </w:rPr>
      </w:pPr>
    </w:p>
    <w:p w14:paraId="58AF753A" w14:textId="77777777" w:rsidR="007F0E54" w:rsidRPr="00116F7B" w:rsidRDefault="007F0E54" w:rsidP="007F0E54">
      <w:pPr>
        <w:pStyle w:val="ListParagraph"/>
        <w:spacing w:line="360" w:lineRule="auto"/>
        <w:rPr>
          <w:rFonts w:ascii="Arial" w:hAnsi="Arial" w:cs="Arial"/>
          <w:bCs/>
          <w:color w:val="000000" w:themeColor="text1"/>
          <w:sz w:val="24"/>
          <w:szCs w:val="24"/>
        </w:rPr>
      </w:pPr>
      <w:r w:rsidRPr="00116F7B">
        <w:rPr>
          <w:rFonts w:ascii="Arial" w:hAnsi="Arial" w:cs="Arial"/>
          <w:bCs/>
          <w:color w:val="000000" w:themeColor="text1"/>
          <w:sz w:val="24"/>
          <w:szCs w:val="24"/>
        </w:rPr>
        <w:t>print(x)</w:t>
      </w:r>
    </w:p>
    <w:p w14:paraId="5E311B58" w14:textId="77777777" w:rsidR="007F0E54" w:rsidRPr="00116F7B" w:rsidRDefault="007F0E54" w:rsidP="007F0E54">
      <w:pPr>
        <w:pStyle w:val="ListParagraph"/>
        <w:spacing w:line="360" w:lineRule="auto"/>
        <w:rPr>
          <w:rFonts w:ascii="Arial" w:hAnsi="Arial" w:cs="Arial"/>
          <w:bCs/>
          <w:color w:val="000000" w:themeColor="text1"/>
          <w:sz w:val="24"/>
          <w:szCs w:val="24"/>
        </w:rPr>
      </w:pPr>
    </w:p>
    <w:p w14:paraId="1CF2E0AD" w14:textId="77777777" w:rsidR="007F0E54" w:rsidRPr="00116F7B" w:rsidRDefault="007F0E54" w:rsidP="007F0E54">
      <w:pPr>
        <w:pStyle w:val="ListParagraph"/>
        <w:spacing w:line="360" w:lineRule="auto"/>
        <w:rPr>
          <w:rFonts w:ascii="Arial" w:hAnsi="Arial" w:cs="Arial"/>
          <w:bCs/>
          <w:color w:val="000000" w:themeColor="text1"/>
          <w:sz w:val="24"/>
          <w:szCs w:val="24"/>
        </w:rPr>
      </w:pPr>
      <w:r w:rsidRPr="00116F7B">
        <w:rPr>
          <w:rFonts w:ascii="Arial" w:hAnsi="Arial" w:cs="Arial"/>
          <w:bCs/>
          <w:color w:val="000000" w:themeColor="text1"/>
          <w:sz w:val="24"/>
          <w:szCs w:val="24"/>
        </w:rPr>
        <w:t>print(y)</w:t>
      </w:r>
    </w:p>
    <w:p w14:paraId="2CA2214B" w14:textId="77777777" w:rsidR="007F0E54" w:rsidRPr="00116F7B" w:rsidRDefault="007F0E54" w:rsidP="007F0E54">
      <w:pPr>
        <w:pStyle w:val="ListParagraph"/>
        <w:spacing w:line="360" w:lineRule="auto"/>
        <w:rPr>
          <w:rFonts w:ascii="Arial" w:hAnsi="Arial" w:cs="Arial"/>
          <w:bCs/>
          <w:color w:val="000000" w:themeColor="text1"/>
          <w:sz w:val="24"/>
          <w:szCs w:val="24"/>
        </w:rPr>
      </w:pPr>
    </w:p>
    <w:p w14:paraId="62E408EB" w14:textId="77777777" w:rsidR="007F0E54" w:rsidRDefault="007F0E54" w:rsidP="007F0E54">
      <w:pPr>
        <w:pStyle w:val="ListParagraph"/>
        <w:spacing w:line="360" w:lineRule="auto"/>
        <w:rPr>
          <w:rFonts w:ascii="Arial" w:hAnsi="Arial" w:cs="Arial"/>
          <w:bCs/>
          <w:color w:val="000000" w:themeColor="text1"/>
          <w:sz w:val="24"/>
          <w:szCs w:val="24"/>
        </w:rPr>
      </w:pPr>
      <w:proofErr w:type="spellStart"/>
      <w:r w:rsidRPr="00116F7B">
        <w:rPr>
          <w:rFonts w:ascii="Arial" w:hAnsi="Arial" w:cs="Arial"/>
          <w:bCs/>
          <w:color w:val="000000" w:themeColor="text1"/>
          <w:sz w:val="24"/>
          <w:szCs w:val="24"/>
        </w:rPr>
        <w:t>data.describe</w:t>
      </w:r>
      <w:proofErr w:type="spellEnd"/>
      <w:r w:rsidRPr="00116F7B">
        <w:rPr>
          <w:rFonts w:ascii="Arial" w:hAnsi="Arial" w:cs="Arial"/>
          <w:bCs/>
          <w:color w:val="000000" w:themeColor="text1"/>
          <w:sz w:val="24"/>
          <w:szCs w:val="24"/>
        </w:rPr>
        <w:t>()</w:t>
      </w:r>
    </w:p>
    <w:p w14:paraId="613714EF" w14:textId="77777777" w:rsidR="007F0E54" w:rsidRDefault="007F0E54" w:rsidP="007F0E54">
      <w:pPr>
        <w:pStyle w:val="ListParagraph"/>
        <w:spacing w:line="360" w:lineRule="auto"/>
        <w:rPr>
          <w:rFonts w:ascii="Arial" w:hAnsi="Arial" w:cs="Arial"/>
          <w:bCs/>
          <w:color w:val="000000" w:themeColor="text1"/>
          <w:sz w:val="24"/>
          <w:szCs w:val="24"/>
        </w:rPr>
      </w:pPr>
    </w:p>
    <w:p w14:paraId="266F0F48" w14:textId="77777777" w:rsidR="00C0598A" w:rsidRDefault="00C0598A" w:rsidP="007F0E54">
      <w:pPr>
        <w:pStyle w:val="ListParagraph"/>
        <w:spacing w:line="360" w:lineRule="auto"/>
        <w:rPr>
          <w:rFonts w:ascii="Arial" w:hAnsi="Arial" w:cs="Arial"/>
          <w:b/>
          <w:color w:val="000000" w:themeColor="text1"/>
          <w:sz w:val="24"/>
          <w:szCs w:val="24"/>
        </w:rPr>
      </w:pPr>
    </w:p>
    <w:p w14:paraId="192AEE71" w14:textId="162F0F6A" w:rsidR="007F0E54" w:rsidRPr="00116F7B" w:rsidRDefault="007F0E54" w:rsidP="007F0E54">
      <w:pPr>
        <w:pStyle w:val="ListParagraph"/>
        <w:spacing w:line="360" w:lineRule="auto"/>
        <w:rPr>
          <w:rFonts w:ascii="Arial" w:hAnsi="Arial" w:cs="Arial"/>
          <w:b/>
          <w:color w:val="000000" w:themeColor="text1"/>
          <w:sz w:val="24"/>
          <w:szCs w:val="24"/>
        </w:rPr>
      </w:pPr>
      <w:r w:rsidRPr="00116F7B">
        <w:rPr>
          <w:rFonts w:ascii="Arial" w:hAnsi="Arial" w:cs="Arial"/>
          <w:b/>
          <w:color w:val="000000" w:themeColor="text1"/>
          <w:sz w:val="24"/>
          <w:szCs w:val="24"/>
        </w:rPr>
        <w:lastRenderedPageBreak/>
        <w:t># Split the dataset in training set and test set</w:t>
      </w:r>
    </w:p>
    <w:p w14:paraId="1F0A21D2" w14:textId="77777777" w:rsidR="007F0E54" w:rsidRPr="00116F7B" w:rsidRDefault="007F0E54" w:rsidP="007F0E54">
      <w:pPr>
        <w:pStyle w:val="ListParagraph"/>
        <w:spacing w:line="360" w:lineRule="auto"/>
        <w:rPr>
          <w:rFonts w:ascii="Arial" w:hAnsi="Arial" w:cs="Arial"/>
          <w:bCs/>
          <w:color w:val="000000" w:themeColor="text1"/>
          <w:sz w:val="24"/>
          <w:szCs w:val="24"/>
        </w:rPr>
      </w:pPr>
      <w:r w:rsidRPr="00116F7B">
        <w:rPr>
          <w:rFonts w:ascii="Arial" w:hAnsi="Arial" w:cs="Arial"/>
          <w:bCs/>
          <w:color w:val="000000" w:themeColor="text1"/>
          <w:sz w:val="24"/>
          <w:szCs w:val="24"/>
        </w:rPr>
        <w:t xml:space="preserve">from </w:t>
      </w:r>
      <w:proofErr w:type="spellStart"/>
      <w:r w:rsidRPr="00116F7B">
        <w:rPr>
          <w:rFonts w:ascii="Arial" w:hAnsi="Arial" w:cs="Arial"/>
          <w:bCs/>
          <w:color w:val="000000" w:themeColor="text1"/>
          <w:sz w:val="24"/>
          <w:szCs w:val="24"/>
        </w:rPr>
        <w:t>sklearn.model_selection</w:t>
      </w:r>
      <w:proofErr w:type="spellEnd"/>
      <w:r w:rsidRPr="00116F7B">
        <w:rPr>
          <w:rFonts w:ascii="Arial" w:hAnsi="Arial" w:cs="Arial"/>
          <w:bCs/>
          <w:color w:val="000000" w:themeColor="text1"/>
          <w:sz w:val="24"/>
          <w:szCs w:val="24"/>
        </w:rPr>
        <w:t xml:space="preserve"> import </w:t>
      </w:r>
      <w:proofErr w:type="spellStart"/>
      <w:r w:rsidRPr="00116F7B">
        <w:rPr>
          <w:rFonts w:ascii="Arial" w:hAnsi="Arial" w:cs="Arial"/>
          <w:bCs/>
          <w:color w:val="000000" w:themeColor="text1"/>
          <w:sz w:val="24"/>
          <w:szCs w:val="24"/>
        </w:rPr>
        <w:t>train_test_split</w:t>
      </w:r>
      <w:proofErr w:type="spellEnd"/>
    </w:p>
    <w:p w14:paraId="62C034AD" w14:textId="77777777" w:rsidR="007F0E54" w:rsidRPr="00116F7B" w:rsidRDefault="007F0E54" w:rsidP="007F0E54">
      <w:pPr>
        <w:pStyle w:val="ListParagraph"/>
        <w:spacing w:line="360" w:lineRule="auto"/>
        <w:rPr>
          <w:rFonts w:ascii="Arial" w:hAnsi="Arial" w:cs="Arial"/>
          <w:bCs/>
          <w:color w:val="000000" w:themeColor="text1"/>
          <w:sz w:val="24"/>
          <w:szCs w:val="24"/>
        </w:rPr>
      </w:pPr>
    </w:p>
    <w:p w14:paraId="5B5FA8E1" w14:textId="71A1DB70" w:rsidR="007F0E54" w:rsidRDefault="007F0E54" w:rsidP="007F0E54">
      <w:pPr>
        <w:pStyle w:val="ListParagraph"/>
        <w:spacing w:line="360" w:lineRule="auto"/>
        <w:rPr>
          <w:rFonts w:ascii="Arial" w:hAnsi="Arial" w:cs="Arial"/>
          <w:bCs/>
          <w:color w:val="000000" w:themeColor="text1"/>
          <w:sz w:val="24"/>
          <w:szCs w:val="24"/>
        </w:rPr>
      </w:pPr>
      <w:proofErr w:type="spellStart"/>
      <w:r w:rsidRPr="00116F7B">
        <w:rPr>
          <w:rFonts w:ascii="Arial" w:hAnsi="Arial" w:cs="Arial"/>
          <w:bCs/>
          <w:color w:val="000000" w:themeColor="text1"/>
          <w:sz w:val="24"/>
          <w:szCs w:val="24"/>
        </w:rPr>
        <w:t>X_train</w:t>
      </w:r>
      <w:proofErr w:type="spellEnd"/>
      <w:r w:rsidRPr="00116F7B">
        <w:rPr>
          <w:rFonts w:ascii="Arial" w:hAnsi="Arial" w:cs="Arial"/>
          <w:bCs/>
          <w:color w:val="000000" w:themeColor="text1"/>
          <w:sz w:val="24"/>
          <w:szCs w:val="24"/>
        </w:rPr>
        <w:t xml:space="preserve">, </w:t>
      </w:r>
      <w:proofErr w:type="spellStart"/>
      <w:r w:rsidRPr="00116F7B">
        <w:rPr>
          <w:rFonts w:ascii="Arial" w:hAnsi="Arial" w:cs="Arial"/>
          <w:bCs/>
          <w:color w:val="000000" w:themeColor="text1"/>
          <w:sz w:val="24"/>
          <w:szCs w:val="24"/>
        </w:rPr>
        <w:t>X_test</w:t>
      </w:r>
      <w:proofErr w:type="spellEnd"/>
      <w:r w:rsidRPr="00116F7B">
        <w:rPr>
          <w:rFonts w:ascii="Arial" w:hAnsi="Arial" w:cs="Arial"/>
          <w:bCs/>
          <w:color w:val="000000" w:themeColor="text1"/>
          <w:sz w:val="24"/>
          <w:szCs w:val="24"/>
        </w:rPr>
        <w:t xml:space="preserve">, </w:t>
      </w:r>
      <w:proofErr w:type="spellStart"/>
      <w:r w:rsidRPr="00116F7B">
        <w:rPr>
          <w:rFonts w:ascii="Arial" w:hAnsi="Arial" w:cs="Arial"/>
          <w:bCs/>
          <w:color w:val="000000" w:themeColor="text1"/>
          <w:sz w:val="24"/>
          <w:szCs w:val="24"/>
        </w:rPr>
        <w:t>y_train</w:t>
      </w:r>
      <w:proofErr w:type="spellEnd"/>
      <w:r w:rsidRPr="00116F7B">
        <w:rPr>
          <w:rFonts w:ascii="Arial" w:hAnsi="Arial" w:cs="Arial"/>
          <w:bCs/>
          <w:color w:val="000000" w:themeColor="text1"/>
          <w:sz w:val="24"/>
          <w:szCs w:val="24"/>
        </w:rPr>
        <w:t xml:space="preserve">, </w:t>
      </w:r>
      <w:proofErr w:type="spellStart"/>
      <w:r w:rsidRPr="00116F7B">
        <w:rPr>
          <w:rFonts w:ascii="Arial" w:hAnsi="Arial" w:cs="Arial"/>
          <w:bCs/>
          <w:color w:val="000000" w:themeColor="text1"/>
          <w:sz w:val="24"/>
          <w:szCs w:val="24"/>
        </w:rPr>
        <w:t>y_test</w:t>
      </w:r>
      <w:proofErr w:type="spellEnd"/>
      <w:r w:rsidRPr="00116F7B">
        <w:rPr>
          <w:rFonts w:ascii="Arial" w:hAnsi="Arial" w:cs="Arial"/>
          <w:bCs/>
          <w:color w:val="000000" w:themeColor="text1"/>
          <w:sz w:val="24"/>
          <w:szCs w:val="24"/>
        </w:rPr>
        <w:t xml:space="preserve"> = </w:t>
      </w:r>
      <w:proofErr w:type="spellStart"/>
      <w:r w:rsidRPr="00116F7B">
        <w:rPr>
          <w:rFonts w:ascii="Arial" w:hAnsi="Arial" w:cs="Arial"/>
          <w:bCs/>
          <w:color w:val="000000" w:themeColor="text1"/>
          <w:sz w:val="24"/>
          <w:szCs w:val="24"/>
        </w:rPr>
        <w:t>train_test_split</w:t>
      </w:r>
      <w:proofErr w:type="spellEnd"/>
      <w:r w:rsidRPr="00116F7B">
        <w:rPr>
          <w:rFonts w:ascii="Arial" w:hAnsi="Arial" w:cs="Arial"/>
          <w:bCs/>
          <w:color w:val="000000" w:themeColor="text1"/>
          <w:sz w:val="24"/>
          <w:szCs w:val="24"/>
        </w:rPr>
        <w:t xml:space="preserve">(x, y, </w:t>
      </w:r>
      <w:proofErr w:type="spellStart"/>
      <w:r w:rsidRPr="00116F7B">
        <w:rPr>
          <w:rFonts w:ascii="Arial" w:hAnsi="Arial" w:cs="Arial"/>
          <w:bCs/>
          <w:color w:val="000000" w:themeColor="text1"/>
          <w:sz w:val="24"/>
          <w:szCs w:val="24"/>
        </w:rPr>
        <w:t>test_size</w:t>
      </w:r>
      <w:proofErr w:type="spellEnd"/>
      <w:r w:rsidRPr="00116F7B">
        <w:rPr>
          <w:rFonts w:ascii="Arial" w:hAnsi="Arial" w:cs="Arial"/>
          <w:bCs/>
          <w:color w:val="000000" w:themeColor="text1"/>
          <w:sz w:val="24"/>
          <w:szCs w:val="24"/>
        </w:rPr>
        <w:t xml:space="preserve"> = 0.2)</w:t>
      </w:r>
    </w:p>
    <w:p w14:paraId="696C5245" w14:textId="77777777" w:rsidR="007F0E54" w:rsidRPr="007F0E54" w:rsidRDefault="007F0E54" w:rsidP="007F0E54">
      <w:pPr>
        <w:pStyle w:val="ListParagraph"/>
        <w:spacing w:line="360" w:lineRule="auto"/>
        <w:rPr>
          <w:rFonts w:ascii="Arial" w:hAnsi="Arial" w:cs="Arial"/>
          <w:bCs/>
          <w:color w:val="000000" w:themeColor="text1"/>
          <w:sz w:val="24"/>
          <w:szCs w:val="24"/>
        </w:rPr>
      </w:pPr>
    </w:p>
    <w:p w14:paraId="7FDE9860" w14:textId="77777777" w:rsidR="007F0E54" w:rsidRPr="00116F7B" w:rsidRDefault="007F0E54" w:rsidP="007F0E54">
      <w:pPr>
        <w:pStyle w:val="ListParagraph"/>
        <w:spacing w:line="360" w:lineRule="auto"/>
        <w:rPr>
          <w:rFonts w:ascii="Arial" w:hAnsi="Arial" w:cs="Arial"/>
          <w:b/>
          <w:color w:val="000000" w:themeColor="text1"/>
          <w:sz w:val="24"/>
          <w:szCs w:val="24"/>
        </w:rPr>
      </w:pPr>
      <w:r w:rsidRPr="00116F7B">
        <w:rPr>
          <w:rFonts w:ascii="Arial" w:hAnsi="Arial" w:cs="Arial"/>
          <w:b/>
          <w:color w:val="000000" w:themeColor="text1"/>
          <w:sz w:val="24"/>
          <w:szCs w:val="24"/>
        </w:rPr>
        <w:t># Train the model on the training set</w:t>
      </w:r>
    </w:p>
    <w:p w14:paraId="19889682" w14:textId="77777777" w:rsidR="007F0E54" w:rsidRPr="00116F7B" w:rsidRDefault="007F0E54" w:rsidP="007F0E54">
      <w:pPr>
        <w:pStyle w:val="ListParagraph"/>
        <w:spacing w:line="360" w:lineRule="auto"/>
        <w:rPr>
          <w:rFonts w:ascii="Arial" w:hAnsi="Arial" w:cs="Arial"/>
          <w:bCs/>
          <w:color w:val="000000" w:themeColor="text1"/>
          <w:sz w:val="24"/>
          <w:szCs w:val="24"/>
        </w:rPr>
      </w:pPr>
      <w:r w:rsidRPr="00116F7B">
        <w:rPr>
          <w:rFonts w:ascii="Arial" w:hAnsi="Arial" w:cs="Arial"/>
          <w:bCs/>
          <w:color w:val="000000" w:themeColor="text1"/>
          <w:sz w:val="24"/>
          <w:szCs w:val="24"/>
        </w:rPr>
        <w:t xml:space="preserve">from </w:t>
      </w:r>
      <w:proofErr w:type="spellStart"/>
      <w:r w:rsidRPr="00116F7B">
        <w:rPr>
          <w:rFonts w:ascii="Arial" w:hAnsi="Arial" w:cs="Arial"/>
          <w:bCs/>
          <w:color w:val="000000" w:themeColor="text1"/>
          <w:sz w:val="24"/>
          <w:szCs w:val="24"/>
        </w:rPr>
        <w:t>sklearn.linear_model</w:t>
      </w:r>
      <w:proofErr w:type="spellEnd"/>
      <w:r w:rsidRPr="00116F7B">
        <w:rPr>
          <w:rFonts w:ascii="Arial" w:hAnsi="Arial" w:cs="Arial"/>
          <w:bCs/>
          <w:color w:val="000000" w:themeColor="text1"/>
          <w:sz w:val="24"/>
          <w:szCs w:val="24"/>
        </w:rPr>
        <w:t xml:space="preserve"> import </w:t>
      </w:r>
      <w:proofErr w:type="spellStart"/>
      <w:r w:rsidRPr="00116F7B">
        <w:rPr>
          <w:rFonts w:ascii="Arial" w:hAnsi="Arial" w:cs="Arial"/>
          <w:bCs/>
          <w:color w:val="000000" w:themeColor="text1"/>
          <w:sz w:val="24"/>
          <w:szCs w:val="24"/>
        </w:rPr>
        <w:t>LinearRegression</w:t>
      </w:r>
      <w:proofErr w:type="spellEnd"/>
    </w:p>
    <w:p w14:paraId="2802C7FA" w14:textId="77777777" w:rsidR="007F0E54" w:rsidRPr="00116F7B" w:rsidRDefault="007F0E54" w:rsidP="007F0E54">
      <w:pPr>
        <w:pStyle w:val="ListParagraph"/>
        <w:spacing w:line="360" w:lineRule="auto"/>
        <w:rPr>
          <w:rFonts w:ascii="Arial" w:hAnsi="Arial" w:cs="Arial"/>
          <w:bCs/>
          <w:color w:val="000000" w:themeColor="text1"/>
          <w:sz w:val="24"/>
          <w:szCs w:val="24"/>
        </w:rPr>
      </w:pPr>
      <w:r w:rsidRPr="00116F7B">
        <w:rPr>
          <w:rFonts w:ascii="Arial" w:hAnsi="Arial" w:cs="Arial"/>
          <w:bCs/>
          <w:color w:val="000000" w:themeColor="text1"/>
          <w:sz w:val="24"/>
          <w:szCs w:val="24"/>
        </w:rPr>
        <w:t>ml=</w:t>
      </w:r>
      <w:proofErr w:type="spellStart"/>
      <w:r w:rsidRPr="00116F7B">
        <w:rPr>
          <w:rFonts w:ascii="Arial" w:hAnsi="Arial" w:cs="Arial"/>
          <w:bCs/>
          <w:color w:val="000000" w:themeColor="text1"/>
          <w:sz w:val="24"/>
          <w:szCs w:val="24"/>
        </w:rPr>
        <w:t>LinearRegression</w:t>
      </w:r>
      <w:proofErr w:type="spellEnd"/>
      <w:r w:rsidRPr="00116F7B">
        <w:rPr>
          <w:rFonts w:ascii="Arial" w:hAnsi="Arial" w:cs="Arial"/>
          <w:bCs/>
          <w:color w:val="000000" w:themeColor="text1"/>
          <w:sz w:val="24"/>
          <w:szCs w:val="24"/>
        </w:rPr>
        <w:t>()</w:t>
      </w:r>
    </w:p>
    <w:p w14:paraId="0DBE97FE" w14:textId="77777777" w:rsidR="007F0E54" w:rsidRPr="00116F7B" w:rsidRDefault="007F0E54" w:rsidP="007F0E54">
      <w:pPr>
        <w:pStyle w:val="ListParagraph"/>
        <w:spacing w:line="360" w:lineRule="auto"/>
        <w:rPr>
          <w:rFonts w:ascii="Arial" w:hAnsi="Arial" w:cs="Arial"/>
          <w:bCs/>
          <w:color w:val="000000" w:themeColor="text1"/>
          <w:sz w:val="24"/>
          <w:szCs w:val="24"/>
        </w:rPr>
      </w:pPr>
      <w:proofErr w:type="spellStart"/>
      <w:r w:rsidRPr="00116F7B">
        <w:rPr>
          <w:rFonts w:ascii="Arial" w:hAnsi="Arial" w:cs="Arial"/>
          <w:bCs/>
          <w:color w:val="000000" w:themeColor="text1"/>
          <w:sz w:val="24"/>
          <w:szCs w:val="24"/>
        </w:rPr>
        <w:t>ml.fit</w:t>
      </w:r>
      <w:proofErr w:type="spellEnd"/>
      <w:r w:rsidRPr="00116F7B">
        <w:rPr>
          <w:rFonts w:ascii="Arial" w:hAnsi="Arial" w:cs="Arial"/>
          <w:bCs/>
          <w:color w:val="000000" w:themeColor="text1"/>
          <w:sz w:val="24"/>
          <w:szCs w:val="24"/>
        </w:rPr>
        <w:t>(</w:t>
      </w:r>
      <w:proofErr w:type="spellStart"/>
      <w:r w:rsidRPr="00116F7B">
        <w:rPr>
          <w:rFonts w:ascii="Arial" w:hAnsi="Arial" w:cs="Arial"/>
          <w:bCs/>
          <w:color w:val="000000" w:themeColor="text1"/>
          <w:sz w:val="24"/>
          <w:szCs w:val="24"/>
        </w:rPr>
        <w:t>X_train,y_train</w:t>
      </w:r>
      <w:proofErr w:type="spellEnd"/>
      <w:r w:rsidRPr="00116F7B">
        <w:rPr>
          <w:rFonts w:ascii="Arial" w:hAnsi="Arial" w:cs="Arial"/>
          <w:bCs/>
          <w:color w:val="000000" w:themeColor="text1"/>
          <w:sz w:val="24"/>
          <w:szCs w:val="24"/>
        </w:rPr>
        <w:t>)</w:t>
      </w:r>
    </w:p>
    <w:p w14:paraId="63D99A67" w14:textId="77777777" w:rsidR="007F0E54" w:rsidRDefault="007F0E54" w:rsidP="007F0E54">
      <w:pPr>
        <w:pStyle w:val="ListParagraph"/>
        <w:spacing w:line="360" w:lineRule="auto"/>
        <w:rPr>
          <w:rFonts w:ascii="Arial" w:hAnsi="Arial" w:cs="Arial"/>
          <w:bCs/>
          <w:color w:val="000000" w:themeColor="text1"/>
          <w:sz w:val="24"/>
          <w:szCs w:val="24"/>
        </w:rPr>
      </w:pPr>
    </w:p>
    <w:p w14:paraId="2E0544ED" w14:textId="77777777" w:rsidR="007F0E54" w:rsidRPr="00116F7B" w:rsidRDefault="007F0E54" w:rsidP="007F0E54">
      <w:pPr>
        <w:pStyle w:val="ListParagraph"/>
        <w:spacing w:line="360" w:lineRule="auto"/>
        <w:rPr>
          <w:rFonts w:ascii="Arial" w:hAnsi="Arial" w:cs="Arial"/>
          <w:b/>
          <w:color w:val="000000" w:themeColor="text1"/>
          <w:sz w:val="24"/>
          <w:szCs w:val="24"/>
        </w:rPr>
      </w:pPr>
      <w:r w:rsidRPr="00116F7B">
        <w:rPr>
          <w:rFonts w:ascii="Arial" w:hAnsi="Arial" w:cs="Arial"/>
          <w:b/>
          <w:color w:val="000000" w:themeColor="text1"/>
          <w:sz w:val="24"/>
          <w:szCs w:val="24"/>
        </w:rPr>
        <w:t># Predict the test set result</w:t>
      </w:r>
    </w:p>
    <w:p w14:paraId="1B31F3F8" w14:textId="77777777" w:rsidR="007F0E54" w:rsidRPr="00116F7B" w:rsidRDefault="007F0E54" w:rsidP="007F0E54">
      <w:pPr>
        <w:pStyle w:val="ListParagraph"/>
        <w:spacing w:line="360" w:lineRule="auto"/>
        <w:rPr>
          <w:rFonts w:ascii="Arial" w:hAnsi="Arial" w:cs="Arial"/>
          <w:bCs/>
          <w:color w:val="000000" w:themeColor="text1"/>
          <w:sz w:val="24"/>
          <w:szCs w:val="24"/>
        </w:rPr>
      </w:pPr>
      <w:proofErr w:type="spellStart"/>
      <w:r w:rsidRPr="00116F7B">
        <w:rPr>
          <w:rFonts w:ascii="Arial" w:hAnsi="Arial" w:cs="Arial"/>
          <w:bCs/>
          <w:color w:val="000000" w:themeColor="text1"/>
          <w:sz w:val="24"/>
          <w:szCs w:val="24"/>
        </w:rPr>
        <w:t>y_pred</w:t>
      </w:r>
      <w:proofErr w:type="spellEnd"/>
      <w:r w:rsidRPr="00116F7B">
        <w:rPr>
          <w:rFonts w:ascii="Arial" w:hAnsi="Arial" w:cs="Arial"/>
          <w:bCs/>
          <w:color w:val="000000" w:themeColor="text1"/>
          <w:sz w:val="24"/>
          <w:szCs w:val="24"/>
        </w:rPr>
        <w:t xml:space="preserve"> = </w:t>
      </w:r>
      <w:proofErr w:type="spellStart"/>
      <w:r w:rsidRPr="00116F7B">
        <w:rPr>
          <w:rFonts w:ascii="Arial" w:hAnsi="Arial" w:cs="Arial"/>
          <w:bCs/>
          <w:color w:val="000000" w:themeColor="text1"/>
          <w:sz w:val="24"/>
          <w:szCs w:val="24"/>
        </w:rPr>
        <w:t>ml.predict</w:t>
      </w:r>
      <w:proofErr w:type="spellEnd"/>
      <w:r w:rsidRPr="00116F7B">
        <w:rPr>
          <w:rFonts w:ascii="Arial" w:hAnsi="Arial" w:cs="Arial"/>
          <w:bCs/>
          <w:color w:val="000000" w:themeColor="text1"/>
          <w:sz w:val="24"/>
          <w:szCs w:val="24"/>
        </w:rPr>
        <w:t>(</w:t>
      </w:r>
      <w:proofErr w:type="spellStart"/>
      <w:r w:rsidRPr="00116F7B">
        <w:rPr>
          <w:rFonts w:ascii="Arial" w:hAnsi="Arial" w:cs="Arial"/>
          <w:bCs/>
          <w:color w:val="000000" w:themeColor="text1"/>
          <w:sz w:val="24"/>
          <w:szCs w:val="24"/>
        </w:rPr>
        <w:t>X_test</w:t>
      </w:r>
      <w:proofErr w:type="spellEnd"/>
      <w:r w:rsidRPr="00116F7B">
        <w:rPr>
          <w:rFonts w:ascii="Arial" w:hAnsi="Arial" w:cs="Arial"/>
          <w:bCs/>
          <w:color w:val="000000" w:themeColor="text1"/>
          <w:sz w:val="24"/>
          <w:szCs w:val="24"/>
        </w:rPr>
        <w:t>)</w:t>
      </w:r>
    </w:p>
    <w:p w14:paraId="66692996" w14:textId="77777777" w:rsidR="007F0E54" w:rsidRPr="00116F7B" w:rsidRDefault="007F0E54" w:rsidP="007F0E54">
      <w:pPr>
        <w:pStyle w:val="ListParagraph"/>
        <w:spacing w:line="360" w:lineRule="auto"/>
        <w:rPr>
          <w:rFonts w:ascii="Arial" w:hAnsi="Arial" w:cs="Arial"/>
          <w:bCs/>
          <w:color w:val="000000" w:themeColor="text1"/>
          <w:sz w:val="24"/>
          <w:szCs w:val="24"/>
        </w:rPr>
      </w:pPr>
      <w:r w:rsidRPr="00116F7B">
        <w:rPr>
          <w:rFonts w:ascii="Arial" w:hAnsi="Arial" w:cs="Arial"/>
          <w:bCs/>
          <w:color w:val="000000" w:themeColor="text1"/>
          <w:sz w:val="24"/>
          <w:szCs w:val="24"/>
        </w:rPr>
        <w:t>print(</w:t>
      </w:r>
      <w:proofErr w:type="spellStart"/>
      <w:r w:rsidRPr="00116F7B">
        <w:rPr>
          <w:rFonts w:ascii="Arial" w:hAnsi="Arial" w:cs="Arial"/>
          <w:bCs/>
          <w:color w:val="000000" w:themeColor="text1"/>
          <w:sz w:val="24"/>
          <w:szCs w:val="24"/>
        </w:rPr>
        <w:t>y_pred</w:t>
      </w:r>
      <w:proofErr w:type="spellEnd"/>
      <w:r w:rsidRPr="00116F7B">
        <w:rPr>
          <w:rFonts w:ascii="Arial" w:hAnsi="Arial" w:cs="Arial"/>
          <w:bCs/>
          <w:color w:val="000000" w:themeColor="text1"/>
          <w:sz w:val="24"/>
          <w:szCs w:val="24"/>
        </w:rPr>
        <w:t>)</w:t>
      </w:r>
    </w:p>
    <w:p w14:paraId="6B6D5E0B" w14:textId="77777777" w:rsidR="007F0E54" w:rsidRPr="00116F7B" w:rsidRDefault="007F0E54" w:rsidP="007F0E54">
      <w:pPr>
        <w:pStyle w:val="ListParagraph"/>
        <w:spacing w:line="360" w:lineRule="auto"/>
        <w:rPr>
          <w:rFonts w:ascii="Arial" w:hAnsi="Arial" w:cs="Arial"/>
          <w:bCs/>
          <w:color w:val="000000" w:themeColor="text1"/>
          <w:sz w:val="24"/>
          <w:szCs w:val="24"/>
        </w:rPr>
      </w:pPr>
    </w:p>
    <w:p w14:paraId="5DBDC42E" w14:textId="77777777" w:rsidR="007F0E54" w:rsidRPr="00116F7B" w:rsidRDefault="007F0E54" w:rsidP="007F0E54">
      <w:pPr>
        <w:pStyle w:val="ListParagraph"/>
        <w:spacing w:line="360" w:lineRule="auto"/>
        <w:rPr>
          <w:rFonts w:ascii="Arial" w:hAnsi="Arial" w:cs="Arial"/>
          <w:bCs/>
          <w:color w:val="000000" w:themeColor="text1"/>
          <w:sz w:val="24"/>
          <w:szCs w:val="24"/>
        </w:rPr>
      </w:pPr>
      <w:r w:rsidRPr="00116F7B">
        <w:rPr>
          <w:rFonts w:ascii="Arial" w:hAnsi="Arial" w:cs="Arial"/>
          <w:bCs/>
          <w:color w:val="000000" w:themeColor="text1"/>
          <w:sz w:val="24"/>
          <w:szCs w:val="24"/>
        </w:rPr>
        <w:t>ml.predict([[0,0,18,0,0,0,4,4,1,0,0,1,2,2,0,1,0,0,0,1,1,0,0,4,3,4,1,1,3,4,0,11</w:t>
      </w:r>
    </w:p>
    <w:p w14:paraId="541C0009" w14:textId="77777777" w:rsidR="007F0E54" w:rsidRPr="00116F7B" w:rsidRDefault="007F0E54" w:rsidP="007F0E54">
      <w:pPr>
        <w:pStyle w:val="ListParagraph"/>
        <w:spacing w:line="360" w:lineRule="auto"/>
        <w:rPr>
          <w:rFonts w:ascii="Arial" w:hAnsi="Arial" w:cs="Arial"/>
          <w:bCs/>
          <w:color w:val="000000" w:themeColor="text1"/>
          <w:sz w:val="24"/>
          <w:szCs w:val="24"/>
        </w:rPr>
      </w:pPr>
      <w:r w:rsidRPr="00116F7B">
        <w:rPr>
          <w:rFonts w:ascii="Arial" w:hAnsi="Arial" w:cs="Arial"/>
          <w:bCs/>
          <w:color w:val="000000" w:themeColor="text1"/>
          <w:sz w:val="24"/>
          <w:szCs w:val="24"/>
        </w:rPr>
        <w:t>]])</w:t>
      </w:r>
    </w:p>
    <w:p w14:paraId="513A459D" w14:textId="77777777" w:rsidR="007F0E54" w:rsidRDefault="007F0E54" w:rsidP="007F0E54">
      <w:pPr>
        <w:pStyle w:val="ListParagraph"/>
        <w:spacing w:line="360" w:lineRule="auto"/>
        <w:rPr>
          <w:rFonts w:ascii="Arial" w:hAnsi="Arial" w:cs="Arial"/>
          <w:bCs/>
          <w:color w:val="000000" w:themeColor="text1"/>
          <w:sz w:val="24"/>
          <w:szCs w:val="24"/>
        </w:rPr>
      </w:pPr>
    </w:p>
    <w:p w14:paraId="438D8AE6" w14:textId="77777777" w:rsidR="007F0E54" w:rsidRPr="002C4380" w:rsidRDefault="007F0E54" w:rsidP="007F0E54">
      <w:pPr>
        <w:pStyle w:val="ListParagraph"/>
        <w:spacing w:line="360" w:lineRule="auto"/>
        <w:rPr>
          <w:rFonts w:ascii="Arial" w:hAnsi="Arial" w:cs="Arial"/>
          <w:b/>
          <w:color w:val="000000" w:themeColor="text1"/>
          <w:sz w:val="24"/>
          <w:szCs w:val="24"/>
        </w:rPr>
      </w:pPr>
      <w:r w:rsidRPr="002C4380">
        <w:rPr>
          <w:rFonts w:ascii="Arial" w:hAnsi="Arial" w:cs="Arial"/>
          <w:b/>
          <w:color w:val="000000" w:themeColor="text1"/>
          <w:sz w:val="24"/>
          <w:szCs w:val="24"/>
        </w:rPr>
        <w:t># Evaluate the Model</w:t>
      </w:r>
    </w:p>
    <w:p w14:paraId="281684DB" w14:textId="77777777" w:rsidR="007F0E54" w:rsidRPr="00116F7B" w:rsidRDefault="007F0E54" w:rsidP="007F0E54">
      <w:pPr>
        <w:pStyle w:val="ListParagraph"/>
        <w:spacing w:line="360" w:lineRule="auto"/>
        <w:rPr>
          <w:rFonts w:ascii="Arial" w:hAnsi="Arial" w:cs="Arial"/>
          <w:bCs/>
          <w:color w:val="000000" w:themeColor="text1"/>
          <w:sz w:val="24"/>
          <w:szCs w:val="24"/>
        </w:rPr>
      </w:pPr>
      <w:r w:rsidRPr="00116F7B">
        <w:rPr>
          <w:rFonts w:ascii="Arial" w:hAnsi="Arial" w:cs="Arial"/>
          <w:bCs/>
          <w:color w:val="000000" w:themeColor="text1"/>
          <w:sz w:val="24"/>
          <w:szCs w:val="24"/>
        </w:rPr>
        <w:t xml:space="preserve">from </w:t>
      </w:r>
      <w:proofErr w:type="spellStart"/>
      <w:r w:rsidRPr="00116F7B">
        <w:rPr>
          <w:rFonts w:ascii="Arial" w:hAnsi="Arial" w:cs="Arial"/>
          <w:bCs/>
          <w:color w:val="000000" w:themeColor="text1"/>
          <w:sz w:val="24"/>
          <w:szCs w:val="24"/>
        </w:rPr>
        <w:t>sklearn.metrics</w:t>
      </w:r>
      <w:proofErr w:type="spellEnd"/>
      <w:r w:rsidRPr="00116F7B">
        <w:rPr>
          <w:rFonts w:ascii="Arial" w:hAnsi="Arial" w:cs="Arial"/>
          <w:bCs/>
          <w:color w:val="000000" w:themeColor="text1"/>
          <w:sz w:val="24"/>
          <w:szCs w:val="24"/>
        </w:rPr>
        <w:t xml:space="preserve"> import r2_score</w:t>
      </w:r>
    </w:p>
    <w:p w14:paraId="02F37D3C" w14:textId="77777777" w:rsidR="007F0E54" w:rsidRDefault="007F0E54" w:rsidP="007F0E54">
      <w:pPr>
        <w:pStyle w:val="ListParagraph"/>
        <w:spacing w:line="360" w:lineRule="auto"/>
        <w:rPr>
          <w:rFonts w:ascii="Arial" w:hAnsi="Arial" w:cs="Arial"/>
          <w:bCs/>
          <w:color w:val="000000" w:themeColor="text1"/>
          <w:sz w:val="24"/>
          <w:szCs w:val="24"/>
        </w:rPr>
      </w:pPr>
      <w:r w:rsidRPr="00116F7B">
        <w:rPr>
          <w:rFonts w:ascii="Arial" w:hAnsi="Arial" w:cs="Arial"/>
          <w:bCs/>
          <w:color w:val="000000" w:themeColor="text1"/>
          <w:sz w:val="24"/>
          <w:szCs w:val="24"/>
        </w:rPr>
        <w:t>r2_score(</w:t>
      </w:r>
      <w:proofErr w:type="spellStart"/>
      <w:r w:rsidRPr="00116F7B">
        <w:rPr>
          <w:rFonts w:ascii="Arial" w:hAnsi="Arial" w:cs="Arial"/>
          <w:bCs/>
          <w:color w:val="000000" w:themeColor="text1"/>
          <w:sz w:val="24"/>
          <w:szCs w:val="24"/>
        </w:rPr>
        <w:t>y_test,y_pred</w:t>
      </w:r>
      <w:proofErr w:type="spellEnd"/>
      <w:r w:rsidRPr="00116F7B">
        <w:rPr>
          <w:rFonts w:ascii="Arial" w:hAnsi="Arial" w:cs="Arial"/>
          <w:bCs/>
          <w:color w:val="000000" w:themeColor="text1"/>
          <w:sz w:val="24"/>
          <w:szCs w:val="24"/>
        </w:rPr>
        <w:t>)</w:t>
      </w:r>
    </w:p>
    <w:p w14:paraId="521818B3" w14:textId="77777777" w:rsidR="007F0E54" w:rsidRPr="00116F7B" w:rsidRDefault="007F0E54" w:rsidP="007F0E54">
      <w:pPr>
        <w:pStyle w:val="ListParagraph"/>
        <w:spacing w:line="360" w:lineRule="auto"/>
        <w:rPr>
          <w:rFonts w:ascii="Arial" w:hAnsi="Arial" w:cs="Arial"/>
          <w:bCs/>
          <w:color w:val="000000" w:themeColor="text1"/>
          <w:sz w:val="24"/>
          <w:szCs w:val="24"/>
        </w:rPr>
      </w:pPr>
    </w:p>
    <w:p w14:paraId="017863D3" w14:textId="77777777" w:rsidR="007F0E54" w:rsidRPr="002C4380" w:rsidRDefault="007F0E54" w:rsidP="007F0E54">
      <w:pPr>
        <w:pStyle w:val="ListParagraph"/>
        <w:spacing w:line="360" w:lineRule="auto"/>
        <w:rPr>
          <w:rFonts w:ascii="Arial" w:hAnsi="Arial" w:cs="Arial"/>
          <w:b/>
          <w:color w:val="000000" w:themeColor="text1"/>
          <w:sz w:val="24"/>
          <w:szCs w:val="24"/>
        </w:rPr>
      </w:pPr>
      <w:r w:rsidRPr="002C4380">
        <w:rPr>
          <w:rFonts w:ascii="Arial" w:hAnsi="Arial" w:cs="Arial"/>
          <w:b/>
          <w:color w:val="000000" w:themeColor="text1"/>
          <w:sz w:val="24"/>
          <w:szCs w:val="24"/>
        </w:rPr>
        <w:t># Plot the result</w:t>
      </w:r>
    </w:p>
    <w:p w14:paraId="029A4323" w14:textId="77777777" w:rsidR="007F0E54" w:rsidRPr="00116F7B" w:rsidRDefault="007F0E54" w:rsidP="007F0E54">
      <w:pPr>
        <w:pStyle w:val="ListParagraph"/>
        <w:spacing w:line="360" w:lineRule="auto"/>
        <w:rPr>
          <w:rFonts w:ascii="Arial" w:hAnsi="Arial" w:cs="Arial"/>
          <w:bCs/>
          <w:color w:val="000000" w:themeColor="text1"/>
          <w:sz w:val="24"/>
          <w:szCs w:val="24"/>
        </w:rPr>
      </w:pPr>
      <w:r w:rsidRPr="00116F7B">
        <w:rPr>
          <w:rFonts w:ascii="Arial" w:hAnsi="Arial" w:cs="Arial"/>
          <w:bCs/>
          <w:color w:val="000000" w:themeColor="text1"/>
          <w:sz w:val="24"/>
          <w:szCs w:val="24"/>
        </w:rPr>
        <w:t xml:space="preserve">import </w:t>
      </w:r>
      <w:proofErr w:type="spellStart"/>
      <w:r w:rsidRPr="00116F7B">
        <w:rPr>
          <w:rFonts w:ascii="Arial" w:hAnsi="Arial" w:cs="Arial"/>
          <w:bCs/>
          <w:color w:val="000000" w:themeColor="text1"/>
          <w:sz w:val="24"/>
          <w:szCs w:val="24"/>
        </w:rPr>
        <w:t>matplotlib.pyplot</w:t>
      </w:r>
      <w:proofErr w:type="spellEnd"/>
      <w:r w:rsidRPr="00116F7B">
        <w:rPr>
          <w:rFonts w:ascii="Arial" w:hAnsi="Arial" w:cs="Arial"/>
          <w:bCs/>
          <w:color w:val="000000" w:themeColor="text1"/>
          <w:sz w:val="24"/>
          <w:szCs w:val="24"/>
        </w:rPr>
        <w:t xml:space="preserve"> as </w:t>
      </w:r>
      <w:proofErr w:type="spellStart"/>
      <w:r w:rsidRPr="00116F7B">
        <w:rPr>
          <w:rFonts w:ascii="Arial" w:hAnsi="Arial" w:cs="Arial"/>
          <w:bCs/>
          <w:color w:val="000000" w:themeColor="text1"/>
          <w:sz w:val="24"/>
          <w:szCs w:val="24"/>
        </w:rPr>
        <w:t>plt</w:t>
      </w:r>
      <w:proofErr w:type="spellEnd"/>
    </w:p>
    <w:p w14:paraId="730E5301" w14:textId="77777777" w:rsidR="007F0E54" w:rsidRPr="00116F7B" w:rsidRDefault="007F0E54" w:rsidP="007F0E54">
      <w:pPr>
        <w:pStyle w:val="ListParagraph"/>
        <w:spacing w:line="360" w:lineRule="auto"/>
        <w:rPr>
          <w:rFonts w:ascii="Arial" w:hAnsi="Arial" w:cs="Arial"/>
          <w:bCs/>
          <w:color w:val="000000" w:themeColor="text1"/>
          <w:sz w:val="24"/>
          <w:szCs w:val="24"/>
        </w:rPr>
      </w:pPr>
      <w:proofErr w:type="spellStart"/>
      <w:r w:rsidRPr="00116F7B">
        <w:rPr>
          <w:rFonts w:ascii="Arial" w:hAnsi="Arial" w:cs="Arial"/>
          <w:bCs/>
          <w:color w:val="000000" w:themeColor="text1"/>
          <w:sz w:val="24"/>
          <w:szCs w:val="24"/>
        </w:rPr>
        <w:t>plt.scatter</w:t>
      </w:r>
      <w:proofErr w:type="spellEnd"/>
      <w:r w:rsidRPr="00116F7B">
        <w:rPr>
          <w:rFonts w:ascii="Arial" w:hAnsi="Arial" w:cs="Arial"/>
          <w:bCs/>
          <w:color w:val="000000" w:themeColor="text1"/>
          <w:sz w:val="24"/>
          <w:szCs w:val="24"/>
        </w:rPr>
        <w:t>(</w:t>
      </w:r>
      <w:proofErr w:type="spellStart"/>
      <w:r w:rsidRPr="00116F7B">
        <w:rPr>
          <w:rFonts w:ascii="Arial" w:hAnsi="Arial" w:cs="Arial"/>
          <w:bCs/>
          <w:color w:val="000000" w:themeColor="text1"/>
          <w:sz w:val="24"/>
          <w:szCs w:val="24"/>
        </w:rPr>
        <w:t>y_test,y_pred</w:t>
      </w:r>
      <w:proofErr w:type="spellEnd"/>
      <w:r w:rsidRPr="00116F7B">
        <w:rPr>
          <w:rFonts w:ascii="Arial" w:hAnsi="Arial" w:cs="Arial"/>
          <w:bCs/>
          <w:color w:val="000000" w:themeColor="text1"/>
          <w:sz w:val="24"/>
          <w:szCs w:val="24"/>
        </w:rPr>
        <w:t>)</w:t>
      </w:r>
    </w:p>
    <w:p w14:paraId="07934909" w14:textId="77777777" w:rsidR="007F0E54" w:rsidRPr="00116F7B" w:rsidRDefault="007F0E54" w:rsidP="007F0E54">
      <w:pPr>
        <w:pStyle w:val="ListParagraph"/>
        <w:spacing w:line="360" w:lineRule="auto"/>
        <w:rPr>
          <w:rFonts w:ascii="Arial" w:hAnsi="Arial" w:cs="Arial"/>
          <w:bCs/>
          <w:color w:val="000000" w:themeColor="text1"/>
          <w:sz w:val="24"/>
          <w:szCs w:val="24"/>
        </w:rPr>
      </w:pPr>
      <w:proofErr w:type="spellStart"/>
      <w:r w:rsidRPr="00116F7B">
        <w:rPr>
          <w:rFonts w:ascii="Arial" w:hAnsi="Arial" w:cs="Arial"/>
          <w:bCs/>
          <w:color w:val="000000" w:themeColor="text1"/>
          <w:sz w:val="24"/>
          <w:szCs w:val="24"/>
        </w:rPr>
        <w:t>plt</w:t>
      </w:r>
      <w:proofErr w:type="spellEnd"/>
      <w:r w:rsidRPr="00116F7B">
        <w:rPr>
          <w:rFonts w:ascii="Arial" w:hAnsi="Arial" w:cs="Arial"/>
          <w:bCs/>
          <w:color w:val="000000" w:themeColor="text1"/>
          <w:sz w:val="24"/>
          <w:szCs w:val="24"/>
        </w:rPr>
        <w:t>. figure(</w:t>
      </w:r>
      <w:proofErr w:type="spellStart"/>
      <w:r w:rsidRPr="00116F7B">
        <w:rPr>
          <w:rFonts w:ascii="Arial" w:hAnsi="Arial" w:cs="Arial"/>
          <w:bCs/>
          <w:color w:val="000000" w:themeColor="text1"/>
          <w:sz w:val="24"/>
          <w:szCs w:val="24"/>
        </w:rPr>
        <w:t>figsize</w:t>
      </w:r>
      <w:proofErr w:type="spellEnd"/>
      <w:r w:rsidRPr="00116F7B">
        <w:rPr>
          <w:rFonts w:ascii="Arial" w:hAnsi="Arial" w:cs="Arial"/>
          <w:bCs/>
          <w:color w:val="000000" w:themeColor="text1"/>
          <w:sz w:val="24"/>
          <w:szCs w:val="24"/>
        </w:rPr>
        <w:t>=(15,10))</w:t>
      </w:r>
    </w:p>
    <w:p w14:paraId="38658635" w14:textId="77777777" w:rsidR="007F0E54" w:rsidRPr="00116F7B" w:rsidRDefault="007F0E54" w:rsidP="007F0E54">
      <w:pPr>
        <w:pStyle w:val="ListParagraph"/>
        <w:spacing w:line="360" w:lineRule="auto"/>
        <w:rPr>
          <w:rFonts w:ascii="Arial" w:hAnsi="Arial" w:cs="Arial"/>
          <w:bCs/>
          <w:color w:val="000000" w:themeColor="text1"/>
          <w:sz w:val="24"/>
          <w:szCs w:val="24"/>
        </w:rPr>
      </w:pPr>
      <w:proofErr w:type="spellStart"/>
      <w:r w:rsidRPr="00116F7B">
        <w:rPr>
          <w:rFonts w:ascii="Arial" w:hAnsi="Arial" w:cs="Arial"/>
          <w:bCs/>
          <w:color w:val="000000" w:themeColor="text1"/>
          <w:sz w:val="24"/>
          <w:szCs w:val="24"/>
        </w:rPr>
        <w:t>plt.scatter</w:t>
      </w:r>
      <w:proofErr w:type="spellEnd"/>
      <w:r w:rsidRPr="00116F7B">
        <w:rPr>
          <w:rFonts w:ascii="Arial" w:hAnsi="Arial" w:cs="Arial"/>
          <w:bCs/>
          <w:color w:val="000000" w:themeColor="text1"/>
          <w:sz w:val="24"/>
          <w:szCs w:val="24"/>
        </w:rPr>
        <w:t>(</w:t>
      </w:r>
      <w:proofErr w:type="spellStart"/>
      <w:r w:rsidRPr="00116F7B">
        <w:rPr>
          <w:rFonts w:ascii="Arial" w:hAnsi="Arial" w:cs="Arial"/>
          <w:bCs/>
          <w:color w:val="000000" w:themeColor="text1"/>
          <w:sz w:val="24"/>
          <w:szCs w:val="24"/>
        </w:rPr>
        <w:t>y_test,y_pred</w:t>
      </w:r>
      <w:proofErr w:type="spellEnd"/>
      <w:r w:rsidRPr="00116F7B">
        <w:rPr>
          <w:rFonts w:ascii="Arial" w:hAnsi="Arial" w:cs="Arial"/>
          <w:bCs/>
          <w:color w:val="000000" w:themeColor="text1"/>
          <w:sz w:val="24"/>
          <w:szCs w:val="24"/>
        </w:rPr>
        <w:t>)</w:t>
      </w:r>
    </w:p>
    <w:p w14:paraId="29DA71FA" w14:textId="77777777" w:rsidR="007F0E54" w:rsidRPr="00116F7B" w:rsidRDefault="007F0E54" w:rsidP="007F0E54">
      <w:pPr>
        <w:pStyle w:val="ListParagraph"/>
        <w:spacing w:line="360" w:lineRule="auto"/>
        <w:rPr>
          <w:rFonts w:ascii="Arial" w:hAnsi="Arial" w:cs="Arial"/>
          <w:bCs/>
          <w:color w:val="000000" w:themeColor="text1"/>
          <w:sz w:val="24"/>
          <w:szCs w:val="24"/>
        </w:rPr>
      </w:pPr>
      <w:proofErr w:type="spellStart"/>
      <w:r w:rsidRPr="00116F7B">
        <w:rPr>
          <w:rFonts w:ascii="Arial" w:hAnsi="Arial" w:cs="Arial"/>
          <w:bCs/>
          <w:color w:val="000000" w:themeColor="text1"/>
          <w:sz w:val="24"/>
          <w:szCs w:val="24"/>
        </w:rPr>
        <w:t>plt.xlabel</w:t>
      </w:r>
      <w:proofErr w:type="spellEnd"/>
      <w:r w:rsidRPr="00116F7B">
        <w:rPr>
          <w:rFonts w:ascii="Arial" w:hAnsi="Arial" w:cs="Arial"/>
          <w:bCs/>
          <w:color w:val="000000" w:themeColor="text1"/>
          <w:sz w:val="24"/>
          <w:szCs w:val="24"/>
        </w:rPr>
        <w:t>('Actual')</w:t>
      </w:r>
    </w:p>
    <w:p w14:paraId="3C534BAD" w14:textId="77777777" w:rsidR="007F0E54" w:rsidRPr="00116F7B" w:rsidRDefault="007F0E54" w:rsidP="007F0E54">
      <w:pPr>
        <w:pStyle w:val="ListParagraph"/>
        <w:spacing w:line="360" w:lineRule="auto"/>
        <w:rPr>
          <w:rFonts w:ascii="Arial" w:hAnsi="Arial" w:cs="Arial"/>
          <w:bCs/>
          <w:color w:val="000000" w:themeColor="text1"/>
          <w:sz w:val="24"/>
          <w:szCs w:val="24"/>
        </w:rPr>
      </w:pPr>
      <w:proofErr w:type="spellStart"/>
      <w:r w:rsidRPr="00116F7B">
        <w:rPr>
          <w:rFonts w:ascii="Arial" w:hAnsi="Arial" w:cs="Arial"/>
          <w:bCs/>
          <w:color w:val="000000" w:themeColor="text1"/>
          <w:sz w:val="24"/>
          <w:szCs w:val="24"/>
        </w:rPr>
        <w:t>plt.ylabel</w:t>
      </w:r>
      <w:proofErr w:type="spellEnd"/>
      <w:r w:rsidRPr="00116F7B">
        <w:rPr>
          <w:rFonts w:ascii="Arial" w:hAnsi="Arial" w:cs="Arial"/>
          <w:bCs/>
          <w:color w:val="000000" w:themeColor="text1"/>
          <w:sz w:val="24"/>
          <w:szCs w:val="24"/>
        </w:rPr>
        <w:t>('Predicted')</w:t>
      </w:r>
    </w:p>
    <w:p w14:paraId="628B0D1A" w14:textId="77777777" w:rsidR="007F0E54" w:rsidRPr="00116F7B" w:rsidRDefault="007F0E54" w:rsidP="007F0E54">
      <w:pPr>
        <w:pStyle w:val="ListParagraph"/>
        <w:spacing w:line="360" w:lineRule="auto"/>
        <w:rPr>
          <w:rFonts w:ascii="Arial" w:hAnsi="Arial" w:cs="Arial"/>
          <w:bCs/>
          <w:color w:val="000000" w:themeColor="text1"/>
          <w:sz w:val="24"/>
          <w:szCs w:val="24"/>
        </w:rPr>
      </w:pPr>
      <w:proofErr w:type="spellStart"/>
      <w:r w:rsidRPr="00116F7B">
        <w:rPr>
          <w:rFonts w:ascii="Arial" w:hAnsi="Arial" w:cs="Arial"/>
          <w:bCs/>
          <w:color w:val="000000" w:themeColor="text1"/>
          <w:sz w:val="24"/>
          <w:szCs w:val="24"/>
        </w:rPr>
        <w:t>plt.title</w:t>
      </w:r>
      <w:proofErr w:type="spellEnd"/>
      <w:r w:rsidRPr="00116F7B">
        <w:rPr>
          <w:rFonts w:ascii="Arial" w:hAnsi="Arial" w:cs="Arial"/>
          <w:bCs/>
          <w:color w:val="000000" w:themeColor="text1"/>
          <w:sz w:val="24"/>
          <w:szCs w:val="24"/>
        </w:rPr>
        <w:t>('Actual vs. Predicted')</w:t>
      </w:r>
    </w:p>
    <w:p w14:paraId="0B8295CF" w14:textId="77777777" w:rsidR="007F0E54" w:rsidRPr="00116F7B" w:rsidRDefault="007F0E54" w:rsidP="007F0E54">
      <w:pPr>
        <w:pStyle w:val="ListParagraph"/>
        <w:spacing w:line="360" w:lineRule="auto"/>
        <w:rPr>
          <w:rFonts w:ascii="Arial" w:hAnsi="Arial" w:cs="Arial"/>
          <w:bCs/>
          <w:color w:val="000000" w:themeColor="text1"/>
          <w:sz w:val="24"/>
          <w:szCs w:val="24"/>
        </w:rPr>
      </w:pPr>
    </w:p>
    <w:p w14:paraId="2BB9E73D" w14:textId="77777777" w:rsidR="007F0E54" w:rsidRPr="00116F7B" w:rsidRDefault="007F0E54" w:rsidP="007F0E54">
      <w:pPr>
        <w:pStyle w:val="ListParagraph"/>
        <w:spacing w:line="360" w:lineRule="auto"/>
        <w:rPr>
          <w:rFonts w:ascii="Arial" w:hAnsi="Arial" w:cs="Arial"/>
          <w:bCs/>
          <w:color w:val="000000" w:themeColor="text1"/>
          <w:sz w:val="24"/>
          <w:szCs w:val="24"/>
        </w:rPr>
      </w:pPr>
      <w:proofErr w:type="spellStart"/>
      <w:r w:rsidRPr="00116F7B">
        <w:rPr>
          <w:rFonts w:ascii="Arial" w:hAnsi="Arial" w:cs="Arial"/>
          <w:bCs/>
          <w:color w:val="000000" w:themeColor="text1"/>
          <w:sz w:val="24"/>
          <w:szCs w:val="24"/>
        </w:rPr>
        <w:lastRenderedPageBreak/>
        <w:t>data.plt</w:t>
      </w:r>
      <w:proofErr w:type="spellEnd"/>
      <w:r w:rsidRPr="00116F7B">
        <w:rPr>
          <w:rFonts w:ascii="Arial" w:hAnsi="Arial" w:cs="Arial"/>
          <w:bCs/>
          <w:color w:val="000000" w:themeColor="text1"/>
          <w:sz w:val="24"/>
          <w:szCs w:val="24"/>
        </w:rPr>
        <w:t>()</w:t>
      </w:r>
    </w:p>
    <w:p w14:paraId="15E8DC1D" w14:textId="77777777" w:rsidR="007F0E54" w:rsidRPr="00116F7B" w:rsidRDefault="007F0E54" w:rsidP="007F0E54">
      <w:pPr>
        <w:pStyle w:val="ListParagraph"/>
        <w:spacing w:line="360" w:lineRule="auto"/>
        <w:rPr>
          <w:rFonts w:ascii="Arial" w:hAnsi="Arial" w:cs="Arial"/>
          <w:bCs/>
          <w:color w:val="000000" w:themeColor="text1"/>
          <w:sz w:val="24"/>
          <w:szCs w:val="24"/>
        </w:rPr>
      </w:pPr>
    </w:p>
    <w:p w14:paraId="21510CEB" w14:textId="77777777" w:rsidR="007F0E54" w:rsidRDefault="007F0E54" w:rsidP="007F0E54">
      <w:pPr>
        <w:pStyle w:val="ListParagraph"/>
        <w:spacing w:line="360" w:lineRule="auto"/>
        <w:rPr>
          <w:rFonts w:ascii="Arial" w:hAnsi="Arial" w:cs="Arial"/>
          <w:bCs/>
          <w:color w:val="000000" w:themeColor="text1"/>
          <w:sz w:val="24"/>
          <w:szCs w:val="24"/>
        </w:rPr>
      </w:pPr>
      <w:proofErr w:type="spellStart"/>
      <w:r w:rsidRPr="00116F7B">
        <w:rPr>
          <w:rFonts w:ascii="Arial" w:hAnsi="Arial" w:cs="Arial"/>
          <w:bCs/>
          <w:color w:val="000000" w:themeColor="text1"/>
          <w:sz w:val="24"/>
          <w:szCs w:val="24"/>
        </w:rPr>
        <w:t>plt.scatter</w:t>
      </w:r>
      <w:proofErr w:type="spellEnd"/>
      <w:r w:rsidRPr="00116F7B">
        <w:rPr>
          <w:rFonts w:ascii="Arial" w:hAnsi="Arial" w:cs="Arial"/>
          <w:bCs/>
          <w:color w:val="000000" w:themeColor="text1"/>
          <w:sz w:val="24"/>
          <w:szCs w:val="24"/>
        </w:rPr>
        <w:t>(</w:t>
      </w:r>
      <w:proofErr w:type="spellStart"/>
      <w:r w:rsidRPr="00116F7B">
        <w:rPr>
          <w:rFonts w:ascii="Arial" w:hAnsi="Arial" w:cs="Arial"/>
          <w:bCs/>
          <w:color w:val="000000" w:themeColor="text1"/>
          <w:sz w:val="24"/>
          <w:szCs w:val="24"/>
        </w:rPr>
        <w:t>y_pred,y_test</w:t>
      </w:r>
      <w:proofErr w:type="spellEnd"/>
      <w:r w:rsidRPr="00116F7B">
        <w:rPr>
          <w:rFonts w:ascii="Arial" w:hAnsi="Arial" w:cs="Arial"/>
          <w:bCs/>
          <w:color w:val="000000" w:themeColor="text1"/>
          <w:sz w:val="24"/>
          <w:szCs w:val="24"/>
        </w:rPr>
        <w:t>)</w:t>
      </w:r>
    </w:p>
    <w:p w14:paraId="3D6958AE" w14:textId="77777777" w:rsidR="007F0E54" w:rsidRPr="00116F7B" w:rsidRDefault="007F0E54" w:rsidP="007F0E54">
      <w:pPr>
        <w:pStyle w:val="ListParagraph"/>
        <w:spacing w:line="360" w:lineRule="auto"/>
        <w:rPr>
          <w:rFonts w:ascii="Arial" w:hAnsi="Arial" w:cs="Arial"/>
          <w:bCs/>
          <w:color w:val="000000" w:themeColor="text1"/>
          <w:sz w:val="24"/>
          <w:szCs w:val="24"/>
        </w:rPr>
      </w:pPr>
    </w:p>
    <w:p w14:paraId="0D7BE5BA" w14:textId="77777777" w:rsidR="007F0E54" w:rsidRPr="002C4380" w:rsidRDefault="007F0E54" w:rsidP="007F0E54">
      <w:pPr>
        <w:pStyle w:val="ListParagraph"/>
        <w:spacing w:line="360" w:lineRule="auto"/>
        <w:rPr>
          <w:rFonts w:ascii="Arial" w:hAnsi="Arial" w:cs="Arial"/>
          <w:b/>
          <w:color w:val="000000" w:themeColor="text1"/>
          <w:sz w:val="24"/>
          <w:szCs w:val="24"/>
        </w:rPr>
      </w:pPr>
      <w:r w:rsidRPr="002C4380">
        <w:rPr>
          <w:rFonts w:ascii="Arial" w:hAnsi="Arial" w:cs="Arial"/>
          <w:b/>
          <w:color w:val="000000" w:themeColor="text1"/>
          <w:sz w:val="24"/>
          <w:szCs w:val="24"/>
        </w:rPr>
        <w:t># Predicted Values</w:t>
      </w:r>
    </w:p>
    <w:p w14:paraId="6528D43B" w14:textId="77777777" w:rsidR="007F0E54" w:rsidRPr="00116F7B" w:rsidRDefault="007F0E54" w:rsidP="007F0E54">
      <w:pPr>
        <w:pStyle w:val="ListParagraph"/>
        <w:spacing w:line="360" w:lineRule="auto"/>
        <w:rPr>
          <w:rFonts w:ascii="Arial" w:hAnsi="Arial" w:cs="Arial"/>
          <w:bCs/>
          <w:color w:val="000000" w:themeColor="text1"/>
          <w:sz w:val="24"/>
          <w:szCs w:val="24"/>
        </w:rPr>
      </w:pPr>
      <w:proofErr w:type="spellStart"/>
      <w:r w:rsidRPr="00116F7B">
        <w:rPr>
          <w:rFonts w:ascii="Arial" w:hAnsi="Arial" w:cs="Arial"/>
          <w:bCs/>
          <w:color w:val="000000" w:themeColor="text1"/>
          <w:sz w:val="24"/>
          <w:szCs w:val="24"/>
        </w:rPr>
        <w:t>pred_y_data_df</w:t>
      </w:r>
      <w:proofErr w:type="spellEnd"/>
      <w:r w:rsidRPr="00116F7B">
        <w:rPr>
          <w:rFonts w:ascii="Arial" w:hAnsi="Arial" w:cs="Arial"/>
          <w:bCs/>
          <w:color w:val="000000" w:themeColor="text1"/>
          <w:sz w:val="24"/>
          <w:szCs w:val="24"/>
        </w:rPr>
        <w:t>=</w:t>
      </w:r>
      <w:proofErr w:type="spellStart"/>
      <w:r w:rsidRPr="00116F7B">
        <w:rPr>
          <w:rFonts w:ascii="Arial" w:hAnsi="Arial" w:cs="Arial"/>
          <w:bCs/>
          <w:color w:val="000000" w:themeColor="text1"/>
          <w:sz w:val="24"/>
          <w:szCs w:val="24"/>
        </w:rPr>
        <w:t>pd.DataFrame</w:t>
      </w:r>
      <w:proofErr w:type="spellEnd"/>
      <w:r w:rsidRPr="00116F7B">
        <w:rPr>
          <w:rFonts w:ascii="Arial" w:hAnsi="Arial" w:cs="Arial"/>
          <w:bCs/>
          <w:color w:val="000000" w:themeColor="text1"/>
          <w:sz w:val="24"/>
          <w:szCs w:val="24"/>
        </w:rPr>
        <w:t>({'Actual Value':</w:t>
      </w:r>
      <w:proofErr w:type="spellStart"/>
      <w:r w:rsidRPr="00116F7B">
        <w:rPr>
          <w:rFonts w:ascii="Arial" w:hAnsi="Arial" w:cs="Arial"/>
          <w:bCs/>
          <w:color w:val="000000" w:themeColor="text1"/>
          <w:sz w:val="24"/>
          <w:szCs w:val="24"/>
        </w:rPr>
        <w:t>y_test</w:t>
      </w:r>
      <w:proofErr w:type="spellEnd"/>
      <w:r w:rsidRPr="00116F7B">
        <w:rPr>
          <w:rFonts w:ascii="Arial" w:hAnsi="Arial" w:cs="Arial"/>
          <w:bCs/>
          <w:color w:val="000000" w:themeColor="text1"/>
          <w:sz w:val="24"/>
          <w:szCs w:val="24"/>
        </w:rPr>
        <w:t>, 'Predicted value':</w:t>
      </w:r>
      <w:proofErr w:type="spellStart"/>
      <w:r w:rsidRPr="00116F7B">
        <w:rPr>
          <w:rFonts w:ascii="Arial" w:hAnsi="Arial" w:cs="Arial"/>
          <w:bCs/>
          <w:color w:val="000000" w:themeColor="text1"/>
          <w:sz w:val="24"/>
          <w:szCs w:val="24"/>
        </w:rPr>
        <w:t>y_pred</w:t>
      </w:r>
      <w:proofErr w:type="spellEnd"/>
      <w:r w:rsidRPr="00116F7B">
        <w:rPr>
          <w:rFonts w:ascii="Arial" w:hAnsi="Arial" w:cs="Arial"/>
          <w:bCs/>
          <w:color w:val="000000" w:themeColor="text1"/>
          <w:sz w:val="24"/>
          <w:szCs w:val="24"/>
        </w:rPr>
        <w:t xml:space="preserve">, 'Difference': </w:t>
      </w:r>
      <w:proofErr w:type="spellStart"/>
      <w:r w:rsidRPr="00116F7B">
        <w:rPr>
          <w:rFonts w:ascii="Arial" w:hAnsi="Arial" w:cs="Arial"/>
          <w:bCs/>
          <w:color w:val="000000" w:themeColor="text1"/>
          <w:sz w:val="24"/>
          <w:szCs w:val="24"/>
        </w:rPr>
        <w:t>y_test-y_pred</w:t>
      </w:r>
      <w:proofErr w:type="spellEnd"/>
      <w:r w:rsidRPr="00116F7B">
        <w:rPr>
          <w:rFonts w:ascii="Arial" w:hAnsi="Arial" w:cs="Arial"/>
          <w:bCs/>
          <w:color w:val="000000" w:themeColor="text1"/>
          <w:sz w:val="24"/>
          <w:szCs w:val="24"/>
        </w:rPr>
        <w:t>})</w:t>
      </w:r>
    </w:p>
    <w:p w14:paraId="6A62B618" w14:textId="77777777" w:rsidR="007F0E54" w:rsidRPr="00116F7B" w:rsidRDefault="007F0E54" w:rsidP="007F0E54">
      <w:pPr>
        <w:pStyle w:val="ListParagraph"/>
        <w:spacing w:line="360" w:lineRule="auto"/>
        <w:rPr>
          <w:rFonts w:ascii="Arial" w:hAnsi="Arial" w:cs="Arial"/>
          <w:bCs/>
          <w:color w:val="000000" w:themeColor="text1"/>
          <w:sz w:val="24"/>
          <w:szCs w:val="24"/>
        </w:rPr>
      </w:pPr>
      <w:proofErr w:type="spellStart"/>
      <w:r w:rsidRPr="00116F7B">
        <w:rPr>
          <w:rFonts w:ascii="Arial" w:hAnsi="Arial" w:cs="Arial"/>
          <w:bCs/>
          <w:color w:val="000000" w:themeColor="text1"/>
          <w:sz w:val="24"/>
          <w:szCs w:val="24"/>
        </w:rPr>
        <w:t>pred_y_data_df</w:t>
      </w:r>
      <w:proofErr w:type="spellEnd"/>
      <w:r w:rsidRPr="00116F7B">
        <w:rPr>
          <w:rFonts w:ascii="Arial" w:hAnsi="Arial" w:cs="Arial"/>
          <w:bCs/>
          <w:color w:val="000000" w:themeColor="text1"/>
          <w:sz w:val="24"/>
          <w:szCs w:val="24"/>
        </w:rPr>
        <w:t>[0:20]</w:t>
      </w:r>
    </w:p>
    <w:p w14:paraId="67F0AEAD" w14:textId="77777777" w:rsidR="007F0E54" w:rsidRDefault="007F0E54" w:rsidP="007F0E54">
      <w:pPr>
        <w:rPr>
          <w:rFonts w:ascii="Arial" w:hAnsi="Arial" w:cs="Arial"/>
          <w:sz w:val="28"/>
          <w:szCs w:val="28"/>
        </w:rPr>
      </w:pPr>
    </w:p>
    <w:p w14:paraId="1A15589A" w14:textId="77777777" w:rsidR="007F0E54" w:rsidRDefault="007F0E54" w:rsidP="007F0E54">
      <w:pPr>
        <w:rPr>
          <w:rFonts w:ascii="Arial" w:hAnsi="Arial" w:cs="Arial"/>
          <w:sz w:val="28"/>
          <w:szCs w:val="28"/>
        </w:rPr>
      </w:pPr>
    </w:p>
    <w:p w14:paraId="3FF4BD79" w14:textId="77777777" w:rsidR="007F0E54" w:rsidRDefault="007F0E54" w:rsidP="007F0E54">
      <w:pPr>
        <w:rPr>
          <w:rFonts w:ascii="Arial" w:hAnsi="Arial" w:cs="Arial"/>
          <w:sz w:val="28"/>
          <w:szCs w:val="28"/>
        </w:rPr>
      </w:pPr>
    </w:p>
    <w:p w14:paraId="539E8CC1" w14:textId="77777777" w:rsidR="00AF5197" w:rsidRDefault="00AF5197" w:rsidP="006107AB"/>
    <w:sectPr w:rsidR="00AF5197" w:rsidSect="00F869CD">
      <w:headerReference w:type="default" r:id="rId34"/>
      <w:footerReference w:type="default" r:id="rId3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74C912" w14:textId="77777777" w:rsidR="00BD6828" w:rsidRDefault="00BD6828" w:rsidP="00F869CD">
      <w:pPr>
        <w:spacing w:after="0" w:line="240" w:lineRule="auto"/>
      </w:pPr>
      <w:r>
        <w:separator/>
      </w:r>
    </w:p>
  </w:endnote>
  <w:endnote w:type="continuationSeparator" w:id="0">
    <w:p w14:paraId="2CDC0E2D" w14:textId="77777777" w:rsidR="00BD6828" w:rsidRDefault="00BD6828" w:rsidP="00F869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CMBX10">
    <w:altName w:val="Calibri"/>
    <w:panose1 w:val="00000000000000000000"/>
    <w:charset w:val="00"/>
    <w:family w:val="auto"/>
    <w:notTrueType/>
    <w:pitch w:val="default"/>
    <w:sig w:usb0="00000003" w:usb1="00000000" w:usb2="00000000" w:usb3="00000000" w:csb0="00000001" w:csb1="00000000"/>
  </w:font>
  <w:font w:name="CMR10">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597233"/>
      <w:docPartObj>
        <w:docPartGallery w:val="Page Numbers (Bottom of Page)"/>
        <w:docPartUnique/>
      </w:docPartObj>
    </w:sdtPr>
    <w:sdtEndPr>
      <w:rPr>
        <w:noProof/>
      </w:rPr>
    </w:sdtEndPr>
    <w:sdtContent>
      <w:p w14:paraId="792675DC" w14:textId="1A44A81A" w:rsidR="00F869CD" w:rsidRDefault="00F869CD">
        <w:pPr>
          <w:pStyle w:val="Footer"/>
        </w:pPr>
        <w:r>
          <w:fldChar w:fldCharType="begin"/>
        </w:r>
        <w:r>
          <w:instrText xml:space="preserve"> PAGE   \* MERGEFORMAT </w:instrText>
        </w:r>
        <w:r>
          <w:fldChar w:fldCharType="separate"/>
        </w:r>
        <w:r>
          <w:rPr>
            <w:noProof/>
          </w:rPr>
          <w:t>2</w:t>
        </w:r>
        <w:r>
          <w:rPr>
            <w:noProof/>
          </w:rPr>
          <w:fldChar w:fldCharType="end"/>
        </w:r>
      </w:p>
    </w:sdtContent>
  </w:sdt>
  <w:p w14:paraId="37C9C557" w14:textId="77777777" w:rsidR="00F869CD" w:rsidRDefault="00F869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19BC45" w14:textId="77777777" w:rsidR="00BD6828" w:rsidRDefault="00BD6828" w:rsidP="00F869CD">
      <w:pPr>
        <w:spacing w:after="0" w:line="240" w:lineRule="auto"/>
      </w:pPr>
      <w:r>
        <w:separator/>
      </w:r>
    </w:p>
  </w:footnote>
  <w:footnote w:type="continuationSeparator" w:id="0">
    <w:p w14:paraId="7FCE3832" w14:textId="77777777" w:rsidR="00BD6828" w:rsidRDefault="00BD6828" w:rsidP="00F869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2017848"/>
      <w:docPartObj>
        <w:docPartGallery w:val="Page Numbers (Top of Page)"/>
        <w:docPartUnique/>
      </w:docPartObj>
    </w:sdtPr>
    <w:sdtEndPr>
      <w:rPr>
        <w:color w:val="7F7F7F" w:themeColor="background1" w:themeShade="7F"/>
        <w:spacing w:val="60"/>
      </w:rPr>
    </w:sdtEndPr>
    <w:sdtContent>
      <w:p w14:paraId="0E0A63A3" w14:textId="08831466" w:rsidR="00F869CD" w:rsidRDefault="00F869CD">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9D1D658" w14:textId="77777777" w:rsidR="00F869CD" w:rsidRDefault="00F869C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E613A0"/>
    <w:multiLevelType w:val="hybridMultilevel"/>
    <w:tmpl w:val="22684D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CF036FE"/>
    <w:multiLevelType w:val="hybridMultilevel"/>
    <w:tmpl w:val="E5660B9E"/>
    <w:lvl w:ilvl="0" w:tplc="4009000F">
      <w:start w:val="1"/>
      <w:numFmt w:val="decimal"/>
      <w:lvlText w:val="%1."/>
      <w:lvlJc w:val="left"/>
      <w:pPr>
        <w:ind w:left="1079" w:hanging="360"/>
      </w:pPr>
    </w:lvl>
    <w:lvl w:ilvl="1" w:tplc="40090019" w:tentative="1">
      <w:start w:val="1"/>
      <w:numFmt w:val="lowerLetter"/>
      <w:lvlText w:val="%2."/>
      <w:lvlJc w:val="left"/>
      <w:pPr>
        <w:ind w:left="1799" w:hanging="360"/>
      </w:pPr>
    </w:lvl>
    <w:lvl w:ilvl="2" w:tplc="4009001B" w:tentative="1">
      <w:start w:val="1"/>
      <w:numFmt w:val="lowerRoman"/>
      <w:lvlText w:val="%3."/>
      <w:lvlJc w:val="right"/>
      <w:pPr>
        <w:ind w:left="2519" w:hanging="180"/>
      </w:pPr>
    </w:lvl>
    <w:lvl w:ilvl="3" w:tplc="4009000F" w:tentative="1">
      <w:start w:val="1"/>
      <w:numFmt w:val="decimal"/>
      <w:lvlText w:val="%4."/>
      <w:lvlJc w:val="left"/>
      <w:pPr>
        <w:ind w:left="3239" w:hanging="360"/>
      </w:pPr>
    </w:lvl>
    <w:lvl w:ilvl="4" w:tplc="40090019" w:tentative="1">
      <w:start w:val="1"/>
      <w:numFmt w:val="lowerLetter"/>
      <w:lvlText w:val="%5."/>
      <w:lvlJc w:val="left"/>
      <w:pPr>
        <w:ind w:left="3959" w:hanging="360"/>
      </w:pPr>
    </w:lvl>
    <w:lvl w:ilvl="5" w:tplc="4009001B" w:tentative="1">
      <w:start w:val="1"/>
      <w:numFmt w:val="lowerRoman"/>
      <w:lvlText w:val="%6."/>
      <w:lvlJc w:val="right"/>
      <w:pPr>
        <w:ind w:left="4679" w:hanging="180"/>
      </w:pPr>
    </w:lvl>
    <w:lvl w:ilvl="6" w:tplc="4009000F" w:tentative="1">
      <w:start w:val="1"/>
      <w:numFmt w:val="decimal"/>
      <w:lvlText w:val="%7."/>
      <w:lvlJc w:val="left"/>
      <w:pPr>
        <w:ind w:left="5399" w:hanging="360"/>
      </w:pPr>
    </w:lvl>
    <w:lvl w:ilvl="7" w:tplc="40090019" w:tentative="1">
      <w:start w:val="1"/>
      <w:numFmt w:val="lowerLetter"/>
      <w:lvlText w:val="%8."/>
      <w:lvlJc w:val="left"/>
      <w:pPr>
        <w:ind w:left="6119" w:hanging="360"/>
      </w:pPr>
    </w:lvl>
    <w:lvl w:ilvl="8" w:tplc="4009001B" w:tentative="1">
      <w:start w:val="1"/>
      <w:numFmt w:val="lowerRoman"/>
      <w:lvlText w:val="%9."/>
      <w:lvlJc w:val="right"/>
      <w:pPr>
        <w:ind w:left="6839" w:hanging="180"/>
      </w:pPr>
    </w:lvl>
  </w:abstractNum>
  <w:abstractNum w:abstractNumId="17"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2F215022"/>
    <w:multiLevelType w:val="multilevel"/>
    <w:tmpl w:val="56464EC4"/>
    <w:lvl w:ilvl="0">
      <w:start w:val="1"/>
      <w:numFmt w:val="decimal"/>
      <w:lvlText w:val="%1."/>
      <w:lvlJc w:val="left"/>
      <w:pPr>
        <w:ind w:left="1008" w:hanging="360"/>
      </w:pPr>
      <w:rPr>
        <w:rFonts w:hint="default"/>
      </w:rPr>
    </w:lvl>
    <w:lvl w:ilvl="1">
      <w:start w:val="3"/>
      <w:numFmt w:val="decimal"/>
      <w:isLgl/>
      <w:lvlText w:val="%1.%2"/>
      <w:lvlJc w:val="left"/>
      <w:pPr>
        <w:ind w:left="2436" w:hanging="720"/>
      </w:pPr>
      <w:rPr>
        <w:rFonts w:hint="default"/>
        <w:i/>
      </w:rPr>
    </w:lvl>
    <w:lvl w:ilvl="2">
      <w:start w:val="1"/>
      <w:numFmt w:val="decimal"/>
      <w:isLgl/>
      <w:lvlText w:val="%1.%2.%3"/>
      <w:lvlJc w:val="left"/>
      <w:pPr>
        <w:ind w:left="3504" w:hanging="720"/>
      </w:pPr>
      <w:rPr>
        <w:rFonts w:hint="default"/>
        <w:i/>
      </w:rPr>
    </w:lvl>
    <w:lvl w:ilvl="3">
      <w:start w:val="1"/>
      <w:numFmt w:val="decimal"/>
      <w:isLgl/>
      <w:lvlText w:val="%1.%2.%3.%4"/>
      <w:lvlJc w:val="left"/>
      <w:pPr>
        <w:ind w:left="4932" w:hanging="1080"/>
      </w:pPr>
      <w:rPr>
        <w:rFonts w:hint="default"/>
        <w:i/>
      </w:rPr>
    </w:lvl>
    <w:lvl w:ilvl="4">
      <w:start w:val="1"/>
      <w:numFmt w:val="decimal"/>
      <w:isLgl/>
      <w:lvlText w:val="%1.%2.%3.%4.%5"/>
      <w:lvlJc w:val="left"/>
      <w:pPr>
        <w:ind w:left="6360" w:hanging="1440"/>
      </w:pPr>
      <w:rPr>
        <w:rFonts w:hint="default"/>
        <w:i/>
      </w:rPr>
    </w:lvl>
    <w:lvl w:ilvl="5">
      <w:start w:val="1"/>
      <w:numFmt w:val="decimal"/>
      <w:isLgl/>
      <w:lvlText w:val="%1.%2.%3.%4.%5.%6"/>
      <w:lvlJc w:val="left"/>
      <w:pPr>
        <w:ind w:left="7428" w:hanging="1440"/>
      </w:pPr>
      <w:rPr>
        <w:rFonts w:hint="default"/>
        <w:i/>
      </w:rPr>
    </w:lvl>
    <w:lvl w:ilvl="6">
      <w:start w:val="1"/>
      <w:numFmt w:val="decimal"/>
      <w:isLgl/>
      <w:lvlText w:val="%1.%2.%3.%4.%5.%6.%7"/>
      <w:lvlJc w:val="left"/>
      <w:pPr>
        <w:ind w:left="8856" w:hanging="1800"/>
      </w:pPr>
      <w:rPr>
        <w:rFonts w:hint="default"/>
        <w:i/>
      </w:rPr>
    </w:lvl>
    <w:lvl w:ilvl="7">
      <w:start w:val="1"/>
      <w:numFmt w:val="decimal"/>
      <w:isLgl/>
      <w:lvlText w:val="%1.%2.%3.%4.%5.%6.%7.%8"/>
      <w:lvlJc w:val="left"/>
      <w:pPr>
        <w:ind w:left="9924" w:hanging="1800"/>
      </w:pPr>
      <w:rPr>
        <w:rFonts w:hint="default"/>
        <w:i/>
      </w:rPr>
    </w:lvl>
    <w:lvl w:ilvl="8">
      <w:start w:val="1"/>
      <w:numFmt w:val="decimal"/>
      <w:isLgl/>
      <w:lvlText w:val="%1.%2.%3.%4.%5.%6.%7.%8.%9"/>
      <w:lvlJc w:val="left"/>
      <w:pPr>
        <w:ind w:left="11352" w:hanging="2160"/>
      </w:pPr>
      <w:rPr>
        <w:rFonts w:hint="default"/>
        <w:i/>
      </w:rPr>
    </w:lvl>
  </w:abstractNum>
  <w:abstractNum w:abstractNumId="19"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42B25DCA"/>
    <w:multiLevelType w:val="multilevel"/>
    <w:tmpl w:val="A9F23CA4"/>
    <w:lvl w:ilvl="0">
      <w:start w:val="2"/>
      <w:numFmt w:val="decimal"/>
      <w:lvlText w:val="%1"/>
      <w:lvlJc w:val="left"/>
      <w:pPr>
        <w:ind w:left="384" w:hanging="384"/>
      </w:pPr>
      <w:rPr>
        <w:rFonts w:hint="default"/>
      </w:rPr>
    </w:lvl>
    <w:lvl w:ilvl="1">
      <w:start w:val="6"/>
      <w:numFmt w:val="decimal"/>
      <w:lvlText w:val="%1.%2"/>
      <w:lvlJc w:val="left"/>
      <w:pPr>
        <w:ind w:left="3276" w:hanging="384"/>
      </w:pPr>
      <w:rPr>
        <w:rFonts w:hint="default"/>
      </w:rPr>
    </w:lvl>
    <w:lvl w:ilvl="2">
      <w:start w:val="1"/>
      <w:numFmt w:val="decimal"/>
      <w:lvlText w:val="%1.%2.%3"/>
      <w:lvlJc w:val="left"/>
      <w:pPr>
        <w:ind w:left="6504" w:hanging="720"/>
      </w:pPr>
      <w:rPr>
        <w:rFonts w:hint="default"/>
      </w:rPr>
    </w:lvl>
    <w:lvl w:ilvl="3">
      <w:start w:val="1"/>
      <w:numFmt w:val="decimal"/>
      <w:lvlText w:val="%1.%2.%3.%4"/>
      <w:lvlJc w:val="left"/>
      <w:pPr>
        <w:ind w:left="9756" w:hanging="1080"/>
      </w:pPr>
      <w:rPr>
        <w:rFonts w:hint="default"/>
      </w:rPr>
    </w:lvl>
    <w:lvl w:ilvl="4">
      <w:start w:val="1"/>
      <w:numFmt w:val="decimal"/>
      <w:lvlText w:val="%1.%2.%3.%4.%5"/>
      <w:lvlJc w:val="left"/>
      <w:pPr>
        <w:ind w:left="12648" w:hanging="1080"/>
      </w:pPr>
      <w:rPr>
        <w:rFonts w:hint="default"/>
      </w:rPr>
    </w:lvl>
    <w:lvl w:ilvl="5">
      <w:start w:val="1"/>
      <w:numFmt w:val="decimal"/>
      <w:lvlText w:val="%1.%2.%3.%4.%5.%6"/>
      <w:lvlJc w:val="left"/>
      <w:pPr>
        <w:ind w:left="15900" w:hanging="1440"/>
      </w:pPr>
      <w:rPr>
        <w:rFonts w:hint="default"/>
      </w:rPr>
    </w:lvl>
    <w:lvl w:ilvl="6">
      <w:start w:val="1"/>
      <w:numFmt w:val="decimal"/>
      <w:lvlText w:val="%1.%2.%3.%4.%5.%6.%7"/>
      <w:lvlJc w:val="left"/>
      <w:pPr>
        <w:ind w:left="18792" w:hanging="1440"/>
      </w:pPr>
      <w:rPr>
        <w:rFonts w:hint="default"/>
      </w:rPr>
    </w:lvl>
    <w:lvl w:ilvl="7">
      <w:start w:val="1"/>
      <w:numFmt w:val="decimal"/>
      <w:lvlText w:val="%1.%2.%3.%4.%5.%6.%7.%8"/>
      <w:lvlJc w:val="left"/>
      <w:pPr>
        <w:ind w:left="22044" w:hanging="1800"/>
      </w:pPr>
      <w:rPr>
        <w:rFonts w:hint="default"/>
      </w:rPr>
    </w:lvl>
    <w:lvl w:ilvl="8">
      <w:start w:val="1"/>
      <w:numFmt w:val="decimal"/>
      <w:lvlText w:val="%1.%2.%3.%4.%5.%6.%7.%8.%9"/>
      <w:lvlJc w:val="left"/>
      <w:pPr>
        <w:ind w:left="24936" w:hanging="1800"/>
      </w:pPr>
      <w:rPr>
        <w:rFonts w:hint="default"/>
      </w:rPr>
    </w:lvl>
  </w:abstractNum>
  <w:abstractNum w:abstractNumId="21"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15:restartNumberingAfterBreak="0">
    <w:nsid w:val="61455731"/>
    <w:multiLevelType w:val="hybridMultilevel"/>
    <w:tmpl w:val="611AB584"/>
    <w:lvl w:ilvl="0" w:tplc="40090015">
      <w:start w:val="2"/>
      <w:numFmt w:val="upperLetter"/>
      <w:lvlText w:val="%1."/>
      <w:lvlJc w:val="left"/>
      <w:pPr>
        <w:ind w:left="72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2F44321"/>
    <w:multiLevelType w:val="hybridMultilevel"/>
    <w:tmpl w:val="3D042E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3"/>
  </w:num>
  <w:num w:numId="2">
    <w:abstractNumId w:val="13"/>
  </w:num>
  <w:num w:numId="3">
    <w:abstractNumId w:val="11"/>
  </w:num>
  <w:num w:numId="4">
    <w:abstractNumId w:val="26"/>
  </w:num>
  <w:num w:numId="5">
    <w:abstractNumId w:val="14"/>
  </w:num>
  <w:num w:numId="6">
    <w:abstractNumId w:val="19"/>
  </w:num>
  <w:num w:numId="7">
    <w:abstractNumId w:val="22"/>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5"/>
  </w:num>
  <w:num w:numId="19">
    <w:abstractNumId w:val="17"/>
  </w:num>
  <w:num w:numId="20">
    <w:abstractNumId w:val="24"/>
  </w:num>
  <w:num w:numId="21">
    <w:abstractNumId w:val="21"/>
  </w:num>
  <w:num w:numId="22">
    <w:abstractNumId w:val="12"/>
  </w:num>
  <w:num w:numId="23">
    <w:abstractNumId w:val="28"/>
  </w:num>
  <w:num w:numId="24">
    <w:abstractNumId w:val="27"/>
  </w:num>
  <w:num w:numId="25">
    <w:abstractNumId w:val="25"/>
  </w:num>
  <w:num w:numId="26">
    <w:abstractNumId w:val="10"/>
  </w:num>
  <w:num w:numId="27">
    <w:abstractNumId w:val="16"/>
  </w:num>
  <w:num w:numId="28">
    <w:abstractNumId w:val="18"/>
  </w:num>
  <w:num w:numId="2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7AB"/>
    <w:rsid w:val="000506C3"/>
    <w:rsid w:val="00064633"/>
    <w:rsid w:val="000A3242"/>
    <w:rsid w:val="0018370A"/>
    <w:rsid w:val="002C7564"/>
    <w:rsid w:val="002F3C50"/>
    <w:rsid w:val="003D17BF"/>
    <w:rsid w:val="00472F0C"/>
    <w:rsid w:val="006107AB"/>
    <w:rsid w:val="00645252"/>
    <w:rsid w:val="006A6BC1"/>
    <w:rsid w:val="006D3D74"/>
    <w:rsid w:val="0072603D"/>
    <w:rsid w:val="0073031A"/>
    <w:rsid w:val="007F0E54"/>
    <w:rsid w:val="0083569A"/>
    <w:rsid w:val="00845021"/>
    <w:rsid w:val="00846300"/>
    <w:rsid w:val="008A4BF2"/>
    <w:rsid w:val="009501B2"/>
    <w:rsid w:val="00964926"/>
    <w:rsid w:val="00990370"/>
    <w:rsid w:val="00A9204E"/>
    <w:rsid w:val="00AA482D"/>
    <w:rsid w:val="00AE5A16"/>
    <w:rsid w:val="00AF5197"/>
    <w:rsid w:val="00B42924"/>
    <w:rsid w:val="00B514C2"/>
    <w:rsid w:val="00BC2C89"/>
    <w:rsid w:val="00BD6828"/>
    <w:rsid w:val="00C0598A"/>
    <w:rsid w:val="00D05641"/>
    <w:rsid w:val="00E71727"/>
    <w:rsid w:val="00F114A1"/>
    <w:rsid w:val="00F361A7"/>
    <w:rsid w:val="00F869CD"/>
    <w:rsid w:val="00FE01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79DF81"/>
  <w15:chartTrackingRefBased/>
  <w15:docId w15:val="{469EC3BE-5651-44D0-B8BC-7A6032529E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1"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07AB"/>
    <w:pPr>
      <w:spacing w:after="160" w:line="259" w:lineRule="auto"/>
    </w:pPr>
    <w:rPr>
      <w:lang w:val="en-IN"/>
    </w:rPr>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qFormat/>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qFormat/>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unhideWhenUsed/>
    <w:qFormat/>
    <w:rsid w:val="00645252"/>
    <w:rPr>
      <w:rFonts w:ascii="Consolas" w:hAnsi="Consolas"/>
      <w:szCs w:val="20"/>
    </w:rPr>
  </w:style>
  <w:style w:type="character" w:customStyle="1" w:styleId="HTMLPreformattedChar">
    <w:name w:val="HTML Preformatted Char"/>
    <w:basedOn w:val="DefaultParagraphFont"/>
    <w:link w:val="HTMLPreformatted"/>
    <w:uiPriority w:val="99"/>
    <w:qFormat/>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BodyText">
    <w:name w:val="Body Text"/>
    <w:basedOn w:val="Normal"/>
    <w:link w:val="BodyTextChar"/>
    <w:uiPriority w:val="1"/>
    <w:qFormat/>
    <w:rsid w:val="006107AB"/>
    <w:pPr>
      <w:widowControl w:val="0"/>
      <w:autoSpaceDE w:val="0"/>
      <w:autoSpaceDN w:val="0"/>
      <w:spacing w:after="0" w:line="240" w:lineRule="auto"/>
    </w:pPr>
    <w:rPr>
      <w:rFonts w:ascii="Arial" w:eastAsia="Arial" w:hAnsi="Arial" w:cs="Arial"/>
      <w:sz w:val="24"/>
      <w:szCs w:val="24"/>
      <w:lang w:val="en-US"/>
    </w:rPr>
  </w:style>
  <w:style w:type="character" w:customStyle="1" w:styleId="BodyTextChar">
    <w:name w:val="Body Text Char"/>
    <w:basedOn w:val="DefaultParagraphFont"/>
    <w:link w:val="BodyText"/>
    <w:uiPriority w:val="1"/>
    <w:qFormat/>
    <w:rsid w:val="006107AB"/>
    <w:rPr>
      <w:rFonts w:ascii="Arial" w:eastAsia="Arial" w:hAnsi="Arial" w:cs="Arial"/>
      <w:sz w:val="24"/>
      <w:szCs w:val="24"/>
    </w:rPr>
  </w:style>
  <w:style w:type="character" w:customStyle="1" w:styleId="title-text">
    <w:name w:val="title-text"/>
    <w:basedOn w:val="DefaultParagraphFont"/>
    <w:qFormat/>
    <w:rsid w:val="006107AB"/>
  </w:style>
  <w:style w:type="paragraph" w:styleId="ListParagraph">
    <w:name w:val="List Paragraph"/>
    <w:basedOn w:val="Normal"/>
    <w:uiPriority w:val="1"/>
    <w:qFormat/>
    <w:rsid w:val="006107AB"/>
    <w:pPr>
      <w:ind w:left="720"/>
      <w:contextualSpacing/>
    </w:pPr>
  </w:style>
  <w:style w:type="paragraph" w:styleId="NormalWeb">
    <w:name w:val="Normal (Web)"/>
    <w:basedOn w:val="Normal"/>
    <w:uiPriority w:val="99"/>
    <w:unhideWhenUsed/>
    <w:qFormat/>
    <w:rsid w:val="006107A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ableParagraph">
    <w:name w:val="Table Paragraph"/>
    <w:basedOn w:val="Normal"/>
    <w:uiPriority w:val="1"/>
    <w:qFormat/>
    <w:rsid w:val="00B42924"/>
    <w:pPr>
      <w:widowControl w:val="0"/>
      <w:autoSpaceDE w:val="0"/>
      <w:autoSpaceDN w:val="0"/>
      <w:spacing w:after="0" w:line="240" w:lineRule="auto"/>
    </w:pPr>
    <w:rPr>
      <w:rFonts w:ascii="Arial" w:eastAsia="Arial" w:hAnsi="Arial" w:cs="Arial"/>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7076288">
      <w:bodyDiv w:val="1"/>
      <w:marLeft w:val="0"/>
      <w:marRight w:val="0"/>
      <w:marTop w:val="0"/>
      <w:marBottom w:val="0"/>
      <w:divBdr>
        <w:top w:val="none" w:sz="0" w:space="0" w:color="auto"/>
        <w:left w:val="none" w:sz="0" w:space="0" w:color="auto"/>
        <w:bottom w:val="none" w:sz="0" w:space="0" w:color="auto"/>
        <w:right w:val="none" w:sz="0" w:space="0" w:color="auto"/>
      </w:divBdr>
    </w:div>
    <w:div w:id="1859924882">
      <w:bodyDiv w:val="1"/>
      <w:marLeft w:val="0"/>
      <w:marRight w:val="0"/>
      <w:marTop w:val="0"/>
      <w:marBottom w:val="0"/>
      <w:divBdr>
        <w:top w:val="none" w:sz="0" w:space="0" w:color="auto"/>
        <w:left w:val="none" w:sz="0" w:space="0" w:color="auto"/>
        <w:bottom w:val="none" w:sz="0" w:space="0" w:color="auto"/>
        <w:right w:val="none" w:sz="0" w:space="0" w:color="auto"/>
      </w:divBdr>
    </w:div>
    <w:div w:id="1890609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hyperlink" Target="https://www.sisense.com/glossary/python-for-data-analysis/" TargetMode="External"/><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hyperlink" Target="https://www.javatpoint.com/python-tutorial"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sathyabama.ac.in" TargetMode="Externa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1.xml"/><Relationship Id="rId8" Type="http://schemas.openxmlformats.org/officeDocument/2006/relationships/footnotes" Target="footnote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kozy\AppData\Local\Microsoft\Office\16.0\DTS\en-US%7bAC3279CB-5915-4D4F-9A96-8744DCE1ECF5%7d\%7b7E471DE1-8C45-4318-B7B5-71A86E883B76%7dtf02786999_win3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Props1.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3.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{7E471DE1-8C45-4318-B7B5-71A86E883B76}tf02786999_win32.dotx</Template>
  <TotalTime>1524</TotalTime>
  <Pages>43</Pages>
  <Words>6166</Words>
  <Characters>35152</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Sujeeth S.R</dc:creator>
  <cp:keywords/>
  <dc:description/>
  <cp:lastModifiedBy>Sujeeth S.R</cp:lastModifiedBy>
  <cp:revision>5</cp:revision>
  <dcterms:created xsi:type="dcterms:W3CDTF">2021-11-09T07:41:00Z</dcterms:created>
  <dcterms:modified xsi:type="dcterms:W3CDTF">2021-11-10T13:34:00Z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